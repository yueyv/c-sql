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98EFEE3" w14:textId="77777777" w:rsidR="00D84525" w:rsidRDefault="00D84525">
      <w:pPr>
        <w:ind w:firstLine="21pt"/>
      </w:pPr>
      <w:bookmarkStart w:id="0" w:name="_Hlk106565472"/>
      <w:bookmarkEnd w:id="0"/>
    </w:p>
    <w:p w14:paraId="4DD5043C" w14:textId="77777777" w:rsidR="00D84525" w:rsidRDefault="00D84525">
      <w:pPr>
        <w:ind w:firstLine="21pt"/>
        <w:jc w:val="center"/>
      </w:pPr>
    </w:p>
    <w:p w14:paraId="00104D5D" w14:textId="77777777" w:rsidR="00D84525" w:rsidRDefault="00D84525">
      <w:pPr>
        <w:ind w:firstLine="21pt"/>
        <w:jc w:val="center"/>
      </w:pPr>
    </w:p>
    <w:p w14:paraId="0C749AEA" w14:textId="77777777" w:rsidR="00D84525" w:rsidRDefault="00D84525">
      <w:pPr>
        <w:ind w:firstLine="21pt"/>
        <w:jc w:val="center"/>
      </w:pPr>
    </w:p>
    <w:p w14:paraId="6B4D175C" w14:textId="77777777" w:rsidR="00D84525" w:rsidRDefault="00D84525">
      <w:pPr>
        <w:ind w:firstLine="28.10pt"/>
        <w:jc w:val="center"/>
        <w:rPr>
          <w:rFonts w:eastAsia="黑体"/>
          <w:b/>
          <w:sz w:val="28"/>
        </w:rPr>
      </w:pPr>
    </w:p>
    <w:p w14:paraId="1574B174" w14:textId="77777777" w:rsidR="0062118B" w:rsidRPr="0062118B" w:rsidRDefault="0062118B" w:rsidP="0062118B">
      <w:pPr>
        <w:tabs>
          <w:tab w:val="end" w:pos="415.30pt"/>
        </w:tabs>
        <w:ind w:firstLine="32.15pt"/>
        <w:rPr>
          <w:b/>
          <w:sz w:val="32"/>
        </w:rPr>
      </w:pPr>
      <w:r w:rsidRPr="0062118B">
        <w:rPr>
          <w:rFonts w:hint="eastAsia"/>
          <w:b/>
          <w:sz w:val="32"/>
        </w:rPr>
        <w:t>小型超市商品管理系统的设计与实现</w:t>
      </w:r>
    </w:p>
    <w:p w14:paraId="75D31435" w14:textId="77777777" w:rsidR="00D84525" w:rsidRDefault="00D84525">
      <w:pPr>
        <w:ind w:firstLine="32pt"/>
        <w:jc w:val="center"/>
        <w:rPr>
          <w:sz w:val="32"/>
        </w:rPr>
      </w:pPr>
    </w:p>
    <w:p w14:paraId="3FCC4861" w14:textId="77777777" w:rsidR="00D84525" w:rsidRDefault="00D84525">
      <w:pPr>
        <w:ind w:firstLine="21pt"/>
        <w:sectPr w:rsidR="00D84525">
          <w:headerReference w:type="even" r:id="rId8"/>
          <w:headerReference w:type="default" r:id="rId9"/>
          <w:footerReference w:type="even" r:id="rId10"/>
          <w:footerReference w:type="default" r:id="rId11"/>
          <w:headerReference w:type="first" r:id="rId12"/>
          <w:footerReference w:type="first" r:id="rId13"/>
          <w:pgSz w:w="595.30pt" w:h="841.90pt"/>
          <w:pgMar w:top="72pt" w:right="90pt" w:bottom="72pt" w:left="90pt" w:header="42.55pt" w:footer="49.60pt" w:gutter="0pt"/>
          <w:pgNumType w:fmt="upperRoman"/>
          <w:cols w:space="36pt"/>
          <w:docGrid w:type="lines" w:linePitch="312"/>
        </w:sectPr>
      </w:pPr>
    </w:p>
    <w:p w14:paraId="65556E3E" w14:textId="2AE8083B" w:rsidR="006527C3" w:rsidRPr="006527C3" w:rsidRDefault="00D84525" w:rsidP="006527C3">
      <w:pPr>
        <w:spacing w:line="15pt" w:lineRule="auto"/>
        <w:ind w:firstLine="36pt"/>
        <w:jc w:val="center"/>
        <w:rPr>
          <w:rFonts w:ascii="黑体" w:eastAsia="黑体" w:hAnsi="宋体"/>
          <w:spacing w:val="20"/>
          <w:sz w:val="32"/>
          <w:szCs w:val="32"/>
        </w:rPr>
      </w:pPr>
      <w:bookmarkStart w:id="1" w:name="_Toc7020_WPSOffice_Level1"/>
      <w:bookmarkStart w:id="2" w:name="_Toc4112_WPSOffice_Level1"/>
      <w:bookmarkStart w:id="3" w:name="_Toc31955_WPSOffice_Level1"/>
      <w:bookmarkStart w:id="4" w:name="_Toc15514_WPSOffice_Level1"/>
      <w:bookmarkStart w:id="5" w:name="_Toc2195_WPSOffice_Level1"/>
      <w:r>
        <w:rPr>
          <w:rFonts w:ascii="黑体" w:eastAsia="黑体" w:hAnsi="宋体" w:hint="eastAsia"/>
          <w:spacing w:val="20"/>
          <w:sz w:val="32"/>
          <w:szCs w:val="32"/>
        </w:rPr>
        <w:lastRenderedPageBreak/>
        <w:t>目 录</w:t>
      </w:r>
      <w:bookmarkEnd w:id="1"/>
      <w:bookmarkEnd w:id="2"/>
      <w:bookmarkEnd w:id="3"/>
      <w:bookmarkEnd w:id="4"/>
      <w:bookmarkEnd w:id="5"/>
      <w:r w:rsidR="006527C3">
        <w:fldChar w:fldCharType="begin"/>
      </w:r>
      <w:r w:rsidR="006527C3">
        <w:instrText xml:space="preserve"> TOC \o "1-3" \h \z \u </w:instrText>
      </w:r>
      <w:r w:rsidR="006527C3">
        <w:fldChar w:fldCharType="separate"/>
      </w:r>
    </w:p>
    <w:p w14:paraId="1973406E" w14:textId="684C49F7" w:rsidR="006527C3" w:rsidRDefault="00000000" w:rsidP="006527C3">
      <w:pPr>
        <w:pStyle w:val="TOC1"/>
        <w:tabs>
          <w:tab w:val="end" w:leader="dot" w:pos="414.80pt"/>
        </w:tabs>
        <w:ind w:firstLine="21pt"/>
        <w:rPr>
          <w:rFonts w:asciiTheme="minorHAnsi" w:eastAsiaTheme="minorEastAsia" w:hAnsiTheme="minorHAnsi" w:cstheme="minorBidi"/>
          <w:noProof/>
          <w:color w:val="auto"/>
          <w:szCs w:val="22"/>
        </w:rPr>
      </w:pPr>
      <w:hyperlink w:anchor="_Toc106479006" w:history="1">
        <w:r w:rsidR="006527C3" w:rsidRPr="0080318E">
          <w:rPr>
            <w:rStyle w:val="a6"/>
            <w:noProof/>
          </w:rPr>
          <w:t xml:space="preserve">1 </w:t>
        </w:r>
        <w:r w:rsidR="006527C3" w:rsidRPr="0080318E">
          <w:rPr>
            <w:rStyle w:val="a6"/>
            <w:noProof/>
          </w:rPr>
          <w:t>引言</w:t>
        </w:r>
        <w:r w:rsidR="006527C3">
          <w:rPr>
            <w:noProof/>
            <w:webHidden/>
          </w:rPr>
          <w:tab/>
        </w:r>
        <w:r w:rsidR="006527C3">
          <w:rPr>
            <w:noProof/>
            <w:webHidden/>
          </w:rPr>
          <w:fldChar w:fldCharType="begin"/>
        </w:r>
        <w:r w:rsidR="006527C3">
          <w:rPr>
            <w:noProof/>
            <w:webHidden/>
          </w:rPr>
          <w:instrText xml:space="preserve"> PAGEREF _Toc106479006 \h </w:instrText>
        </w:r>
        <w:r w:rsidR="006527C3">
          <w:rPr>
            <w:noProof/>
            <w:webHidden/>
          </w:rPr>
        </w:r>
        <w:r w:rsidR="006527C3">
          <w:rPr>
            <w:noProof/>
            <w:webHidden/>
          </w:rPr>
          <w:fldChar w:fldCharType="separate"/>
        </w:r>
        <w:r w:rsidR="00BC6590">
          <w:rPr>
            <w:noProof/>
            <w:webHidden/>
          </w:rPr>
          <w:t>1</w:t>
        </w:r>
        <w:r w:rsidR="006527C3">
          <w:rPr>
            <w:noProof/>
            <w:webHidden/>
          </w:rPr>
          <w:fldChar w:fldCharType="end"/>
        </w:r>
      </w:hyperlink>
    </w:p>
    <w:p w14:paraId="757B71C2" w14:textId="3506EA2D"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07" w:history="1">
        <w:r w:rsidR="006527C3" w:rsidRPr="0080318E">
          <w:rPr>
            <w:rStyle w:val="a6"/>
            <w:noProof/>
          </w:rPr>
          <w:t>1.1</w:t>
        </w:r>
        <w:r w:rsidR="006527C3" w:rsidRPr="0080318E">
          <w:rPr>
            <w:rStyle w:val="a6"/>
            <w:noProof/>
          </w:rPr>
          <w:t>课题背景和意义</w:t>
        </w:r>
        <w:r w:rsidR="006527C3">
          <w:rPr>
            <w:noProof/>
            <w:webHidden/>
          </w:rPr>
          <w:tab/>
        </w:r>
        <w:r w:rsidR="006527C3">
          <w:rPr>
            <w:noProof/>
            <w:webHidden/>
          </w:rPr>
          <w:fldChar w:fldCharType="begin"/>
        </w:r>
        <w:r w:rsidR="006527C3">
          <w:rPr>
            <w:noProof/>
            <w:webHidden/>
          </w:rPr>
          <w:instrText xml:space="preserve"> PAGEREF _Toc106479007 \h </w:instrText>
        </w:r>
        <w:r w:rsidR="006527C3">
          <w:rPr>
            <w:noProof/>
            <w:webHidden/>
          </w:rPr>
        </w:r>
        <w:r w:rsidR="006527C3">
          <w:rPr>
            <w:noProof/>
            <w:webHidden/>
          </w:rPr>
          <w:fldChar w:fldCharType="separate"/>
        </w:r>
        <w:r w:rsidR="00BC6590">
          <w:rPr>
            <w:noProof/>
            <w:webHidden/>
          </w:rPr>
          <w:t>1</w:t>
        </w:r>
        <w:r w:rsidR="006527C3">
          <w:rPr>
            <w:noProof/>
            <w:webHidden/>
          </w:rPr>
          <w:fldChar w:fldCharType="end"/>
        </w:r>
      </w:hyperlink>
    </w:p>
    <w:p w14:paraId="1BC8095A" w14:textId="2BCFA22C"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08" w:history="1">
        <w:r w:rsidR="006527C3" w:rsidRPr="0080318E">
          <w:rPr>
            <w:rStyle w:val="a6"/>
            <w:noProof/>
          </w:rPr>
          <w:t xml:space="preserve">1.2 </w:t>
        </w:r>
        <w:r w:rsidR="006527C3" w:rsidRPr="0080318E">
          <w:rPr>
            <w:rStyle w:val="a6"/>
            <w:noProof/>
          </w:rPr>
          <w:t>课题内容</w:t>
        </w:r>
        <w:r w:rsidR="006527C3">
          <w:rPr>
            <w:noProof/>
            <w:webHidden/>
          </w:rPr>
          <w:tab/>
        </w:r>
        <w:r w:rsidR="006527C3">
          <w:rPr>
            <w:noProof/>
            <w:webHidden/>
          </w:rPr>
          <w:fldChar w:fldCharType="begin"/>
        </w:r>
        <w:r w:rsidR="006527C3">
          <w:rPr>
            <w:noProof/>
            <w:webHidden/>
          </w:rPr>
          <w:instrText xml:space="preserve"> PAGEREF _Toc106479008 \h </w:instrText>
        </w:r>
        <w:r w:rsidR="006527C3">
          <w:rPr>
            <w:noProof/>
            <w:webHidden/>
          </w:rPr>
        </w:r>
        <w:r w:rsidR="006527C3">
          <w:rPr>
            <w:noProof/>
            <w:webHidden/>
          </w:rPr>
          <w:fldChar w:fldCharType="separate"/>
        </w:r>
        <w:r w:rsidR="00BC6590">
          <w:rPr>
            <w:noProof/>
            <w:webHidden/>
          </w:rPr>
          <w:t>1</w:t>
        </w:r>
        <w:r w:rsidR="006527C3">
          <w:rPr>
            <w:noProof/>
            <w:webHidden/>
          </w:rPr>
          <w:fldChar w:fldCharType="end"/>
        </w:r>
      </w:hyperlink>
    </w:p>
    <w:p w14:paraId="641B8E7F" w14:textId="61B41A0E" w:rsidR="006527C3" w:rsidRDefault="00000000" w:rsidP="006527C3">
      <w:pPr>
        <w:pStyle w:val="TOC1"/>
        <w:tabs>
          <w:tab w:val="end" w:leader="dot" w:pos="414.80pt"/>
        </w:tabs>
        <w:ind w:firstLine="21pt"/>
        <w:rPr>
          <w:rFonts w:asciiTheme="minorHAnsi" w:eastAsiaTheme="minorEastAsia" w:hAnsiTheme="minorHAnsi" w:cstheme="minorBidi"/>
          <w:noProof/>
          <w:color w:val="auto"/>
          <w:szCs w:val="22"/>
        </w:rPr>
      </w:pPr>
      <w:hyperlink w:anchor="_Toc106479009" w:history="1">
        <w:r w:rsidR="006527C3" w:rsidRPr="0080318E">
          <w:rPr>
            <w:rStyle w:val="a6"/>
            <w:noProof/>
          </w:rPr>
          <w:t xml:space="preserve">2 </w:t>
        </w:r>
        <w:r w:rsidR="006527C3" w:rsidRPr="0080318E">
          <w:rPr>
            <w:rStyle w:val="a6"/>
            <w:noProof/>
          </w:rPr>
          <w:t>系统需求分析及相关技术介绍</w:t>
        </w:r>
        <w:r w:rsidR="006527C3">
          <w:rPr>
            <w:noProof/>
            <w:webHidden/>
          </w:rPr>
          <w:tab/>
        </w:r>
        <w:r w:rsidR="006527C3">
          <w:rPr>
            <w:noProof/>
            <w:webHidden/>
          </w:rPr>
          <w:fldChar w:fldCharType="begin"/>
        </w:r>
        <w:r w:rsidR="006527C3">
          <w:rPr>
            <w:noProof/>
            <w:webHidden/>
          </w:rPr>
          <w:instrText xml:space="preserve"> PAGEREF _Toc106479009 \h </w:instrText>
        </w:r>
        <w:r w:rsidR="006527C3">
          <w:rPr>
            <w:noProof/>
            <w:webHidden/>
          </w:rPr>
        </w:r>
        <w:r w:rsidR="006527C3">
          <w:rPr>
            <w:noProof/>
            <w:webHidden/>
          </w:rPr>
          <w:fldChar w:fldCharType="separate"/>
        </w:r>
        <w:r w:rsidR="00BC6590">
          <w:rPr>
            <w:noProof/>
            <w:webHidden/>
          </w:rPr>
          <w:t>1</w:t>
        </w:r>
        <w:r w:rsidR="006527C3">
          <w:rPr>
            <w:noProof/>
            <w:webHidden/>
          </w:rPr>
          <w:fldChar w:fldCharType="end"/>
        </w:r>
      </w:hyperlink>
    </w:p>
    <w:p w14:paraId="10367EF3" w14:textId="40578DE4"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10" w:history="1">
        <w:r w:rsidR="006527C3" w:rsidRPr="0080318E">
          <w:rPr>
            <w:rStyle w:val="a6"/>
            <w:noProof/>
          </w:rPr>
          <w:t xml:space="preserve">2.1 </w:t>
        </w:r>
        <w:r w:rsidR="006527C3" w:rsidRPr="0080318E">
          <w:rPr>
            <w:rStyle w:val="a6"/>
            <w:noProof/>
          </w:rPr>
          <w:t>功能需求分析</w:t>
        </w:r>
        <w:r w:rsidR="006527C3">
          <w:rPr>
            <w:noProof/>
            <w:webHidden/>
          </w:rPr>
          <w:tab/>
        </w:r>
        <w:r w:rsidR="006527C3">
          <w:rPr>
            <w:noProof/>
            <w:webHidden/>
          </w:rPr>
          <w:fldChar w:fldCharType="begin"/>
        </w:r>
        <w:r w:rsidR="006527C3">
          <w:rPr>
            <w:noProof/>
            <w:webHidden/>
          </w:rPr>
          <w:instrText xml:space="preserve"> PAGEREF _Toc106479010 \h </w:instrText>
        </w:r>
        <w:r w:rsidR="006527C3">
          <w:rPr>
            <w:noProof/>
            <w:webHidden/>
          </w:rPr>
        </w:r>
        <w:r w:rsidR="006527C3">
          <w:rPr>
            <w:noProof/>
            <w:webHidden/>
          </w:rPr>
          <w:fldChar w:fldCharType="separate"/>
        </w:r>
        <w:r w:rsidR="00BC6590">
          <w:rPr>
            <w:noProof/>
            <w:webHidden/>
          </w:rPr>
          <w:t>1</w:t>
        </w:r>
        <w:r w:rsidR="006527C3">
          <w:rPr>
            <w:noProof/>
            <w:webHidden/>
          </w:rPr>
          <w:fldChar w:fldCharType="end"/>
        </w:r>
      </w:hyperlink>
    </w:p>
    <w:p w14:paraId="15B0D778" w14:textId="521C6A1C"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11" w:history="1">
        <w:r w:rsidR="006527C3" w:rsidRPr="0080318E">
          <w:rPr>
            <w:rStyle w:val="a6"/>
            <w:noProof/>
          </w:rPr>
          <w:t xml:space="preserve">2.2 </w:t>
        </w:r>
        <w:r w:rsidR="006527C3" w:rsidRPr="0080318E">
          <w:rPr>
            <w:rStyle w:val="a6"/>
            <w:noProof/>
          </w:rPr>
          <w:t>可行性分析</w:t>
        </w:r>
        <w:r w:rsidR="006527C3">
          <w:rPr>
            <w:noProof/>
            <w:webHidden/>
          </w:rPr>
          <w:tab/>
        </w:r>
        <w:r w:rsidR="006527C3">
          <w:rPr>
            <w:noProof/>
            <w:webHidden/>
          </w:rPr>
          <w:fldChar w:fldCharType="begin"/>
        </w:r>
        <w:r w:rsidR="006527C3">
          <w:rPr>
            <w:noProof/>
            <w:webHidden/>
          </w:rPr>
          <w:instrText xml:space="preserve"> PAGEREF _Toc106479011 \h </w:instrText>
        </w:r>
        <w:r w:rsidR="006527C3">
          <w:rPr>
            <w:noProof/>
            <w:webHidden/>
          </w:rPr>
        </w:r>
        <w:r w:rsidR="006527C3">
          <w:rPr>
            <w:noProof/>
            <w:webHidden/>
          </w:rPr>
          <w:fldChar w:fldCharType="separate"/>
        </w:r>
        <w:r w:rsidR="00BC6590">
          <w:rPr>
            <w:noProof/>
            <w:webHidden/>
          </w:rPr>
          <w:t>1</w:t>
        </w:r>
        <w:r w:rsidR="006527C3">
          <w:rPr>
            <w:noProof/>
            <w:webHidden/>
          </w:rPr>
          <w:fldChar w:fldCharType="end"/>
        </w:r>
      </w:hyperlink>
    </w:p>
    <w:p w14:paraId="3C46C9FF" w14:textId="015B51F9"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12" w:history="1">
        <w:r w:rsidR="006527C3" w:rsidRPr="0080318E">
          <w:rPr>
            <w:rStyle w:val="a6"/>
            <w:noProof/>
          </w:rPr>
          <w:t xml:space="preserve">2.3 </w:t>
        </w:r>
        <w:r w:rsidR="006527C3" w:rsidRPr="0080318E">
          <w:rPr>
            <w:rStyle w:val="a6"/>
            <w:noProof/>
          </w:rPr>
          <w:t>系统运行环境</w:t>
        </w:r>
        <w:r w:rsidR="006527C3">
          <w:rPr>
            <w:noProof/>
            <w:webHidden/>
          </w:rPr>
          <w:tab/>
        </w:r>
        <w:r w:rsidR="006527C3">
          <w:rPr>
            <w:noProof/>
            <w:webHidden/>
          </w:rPr>
          <w:fldChar w:fldCharType="begin"/>
        </w:r>
        <w:r w:rsidR="006527C3">
          <w:rPr>
            <w:noProof/>
            <w:webHidden/>
          </w:rPr>
          <w:instrText xml:space="preserve"> PAGEREF _Toc106479012 \h </w:instrText>
        </w:r>
        <w:r w:rsidR="006527C3">
          <w:rPr>
            <w:noProof/>
            <w:webHidden/>
          </w:rPr>
        </w:r>
        <w:r w:rsidR="006527C3">
          <w:rPr>
            <w:noProof/>
            <w:webHidden/>
          </w:rPr>
          <w:fldChar w:fldCharType="separate"/>
        </w:r>
        <w:r w:rsidR="00BC6590">
          <w:rPr>
            <w:noProof/>
            <w:webHidden/>
          </w:rPr>
          <w:t>2</w:t>
        </w:r>
        <w:r w:rsidR="006527C3">
          <w:rPr>
            <w:noProof/>
            <w:webHidden/>
          </w:rPr>
          <w:fldChar w:fldCharType="end"/>
        </w:r>
      </w:hyperlink>
    </w:p>
    <w:p w14:paraId="02C00658" w14:textId="517BA773"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13" w:history="1">
        <w:r w:rsidR="006527C3" w:rsidRPr="0080318E">
          <w:rPr>
            <w:rStyle w:val="a6"/>
            <w:noProof/>
          </w:rPr>
          <w:t xml:space="preserve">2.4 </w:t>
        </w:r>
        <w:r w:rsidR="006527C3" w:rsidRPr="0080318E">
          <w:rPr>
            <w:rStyle w:val="a6"/>
            <w:noProof/>
          </w:rPr>
          <w:t>相关技术介绍</w:t>
        </w:r>
        <w:r w:rsidR="006527C3">
          <w:rPr>
            <w:noProof/>
            <w:webHidden/>
          </w:rPr>
          <w:tab/>
        </w:r>
        <w:r w:rsidR="006527C3">
          <w:rPr>
            <w:noProof/>
            <w:webHidden/>
          </w:rPr>
          <w:fldChar w:fldCharType="begin"/>
        </w:r>
        <w:r w:rsidR="006527C3">
          <w:rPr>
            <w:noProof/>
            <w:webHidden/>
          </w:rPr>
          <w:instrText xml:space="preserve"> PAGEREF _Toc106479013 \h </w:instrText>
        </w:r>
        <w:r w:rsidR="006527C3">
          <w:rPr>
            <w:noProof/>
            <w:webHidden/>
          </w:rPr>
        </w:r>
        <w:r w:rsidR="006527C3">
          <w:rPr>
            <w:noProof/>
            <w:webHidden/>
          </w:rPr>
          <w:fldChar w:fldCharType="separate"/>
        </w:r>
        <w:r w:rsidR="00BC6590">
          <w:rPr>
            <w:noProof/>
            <w:webHidden/>
          </w:rPr>
          <w:t>2</w:t>
        </w:r>
        <w:r w:rsidR="006527C3">
          <w:rPr>
            <w:noProof/>
            <w:webHidden/>
          </w:rPr>
          <w:fldChar w:fldCharType="end"/>
        </w:r>
      </w:hyperlink>
    </w:p>
    <w:p w14:paraId="1BC0151E" w14:textId="47C9A39B" w:rsidR="006527C3" w:rsidRDefault="00000000" w:rsidP="006527C3">
      <w:pPr>
        <w:pStyle w:val="TOC1"/>
        <w:tabs>
          <w:tab w:val="end" w:leader="dot" w:pos="414.80pt"/>
        </w:tabs>
        <w:ind w:firstLine="21pt"/>
        <w:rPr>
          <w:rFonts w:asciiTheme="minorHAnsi" w:eastAsiaTheme="minorEastAsia" w:hAnsiTheme="minorHAnsi" w:cstheme="minorBidi"/>
          <w:noProof/>
          <w:color w:val="auto"/>
          <w:szCs w:val="22"/>
        </w:rPr>
      </w:pPr>
      <w:hyperlink w:anchor="_Toc106479014" w:history="1">
        <w:r w:rsidR="006527C3" w:rsidRPr="0080318E">
          <w:rPr>
            <w:rStyle w:val="a6"/>
            <w:noProof/>
          </w:rPr>
          <w:t xml:space="preserve">3 </w:t>
        </w:r>
        <w:r w:rsidR="006527C3" w:rsidRPr="0080318E">
          <w:rPr>
            <w:rStyle w:val="a6"/>
            <w:noProof/>
          </w:rPr>
          <w:t>系统总体设计</w:t>
        </w:r>
        <w:r w:rsidR="006527C3">
          <w:rPr>
            <w:noProof/>
            <w:webHidden/>
          </w:rPr>
          <w:tab/>
        </w:r>
        <w:r w:rsidR="006527C3">
          <w:rPr>
            <w:noProof/>
            <w:webHidden/>
          </w:rPr>
          <w:fldChar w:fldCharType="begin"/>
        </w:r>
        <w:r w:rsidR="006527C3">
          <w:rPr>
            <w:noProof/>
            <w:webHidden/>
          </w:rPr>
          <w:instrText xml:space="preserve"> PAGEREF _Toc106479014 \h </w:instrText>
        </w:r>
        <w:r w:rsidR="006527C3">
          <w:rPr>
            <w:noProof/>
            <w:webHidden/>
          </w:rPr>
        </w:r>
        <w:r w:rsidR="006527C3">
          <w:rPr>
            <w:noProof/>
            <w:webHidden/>
          </w:rPr>
          <w:fldChar w:fldCharType="separate"/>
        </w:r>
        <w:r w:rsidR="00BC6590">
          <w:rPr>
            <w:noProof/>
            <w:webHidden/>
          </w:rPr>
          <w:t>2</w:t>
        </w:r>
        <w:r w:rsidR="006527C3">
          <w:rPr>
            <w:noProof/>
            <w:webHidden/>
          </w:rPr>
          <w:fldChar w:fldCharType="end"/>
        </w:r>
      </w:hyperlink>
    </w:p>
    <w:p w14:paraId="32F6EDC1" w14:textId="2A68FB7F"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15" w:history="1">
        <w:r w:rsidR="006527C3" w:rsidRPr="0080318E">
          <w:rPr>
            <w:rStyle w:val="a6"/>
            <w:noProof/>
          </w:rPr>
          <w:t xml:space="preserve">3.1 </w:t>
        </w:r>
        <w:r w:rsidR="006527C3" w:rsidRPr="0080318E">
          <w:rPr>
            <w:rStyle w:val="a6"/>
            <w:noProof/>
          </w:rPr>
          <w:t>系统功能结构设计</w:t>
        </w:r>
        <w:r w:rsidR="006527C3">
          <w:rPr>
            <w:noProof/>
            <w:webHidden/>
          </w:rPr>
          <w:tab/>
        </w:r>
        <w:r w:rsidR="006527C3">
          <w:rPr>
            <w:noProof/>
            <w:webHidden/>
          </w:rPr>
          <w:fldChar w:fldCharType="begin"/>
        </w:r>
        <w:r w:rsidR="006527C3">
          <w:rPr>
            <w:noProof/>
            <w:webHidden/>
          </w:rPr>
          <w:instrText xml:space="preserve"> PAGEREF _Toc106479015 \h </w:instrText>
        </w:r>
        <w:r w:rsidR="006527C3">
          <w:rPr>
            <w:noProof/>
            <w:webHidden/>
          </w:rPr>
        </w:r>
        <w:r w:rsidR="006527C3">
          <w:rPr>
            <w:noProof/>
            <w:webHidden/>
          </w:rPr>
          <w:fldChar w:fldCharType="separate"/>
        </w:r>
        <w:r w:rsidR="00BC6590">
          <w:rPr>
            <w:noProof/>
            <w:webHidden/>
          </w:rPr>
          <w:t>2</w:t>
        </w:r>
        <w:r w:rsidR="006527C3">
          <w:rPr>
            <w:noProof/>
            <w:webHidden/>
          </w:rPr>
          <w:fldChar w:fldCharType="end"/>
        </w:r>
      </w:hyperlink>
    </w:p>
    <w:p w14:paraId="460BC507" w14:textId="3F3D4E4B"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16" w:history="1">
        <w:r w:rsidR="006527C3" w:rsidRPr="0080318E">
          <w:rPr>
            <w:rStyle w:val="a6"/>
            <w:noProof/>
          </w:rPr>
          <w:t xml:space="preserve">3.2 </w:t>
        </w:r>
        <w:r w:rsidR="006527C3" w:rsidRPr="0080318E">
          <w:rPr>
            <w:rStyle w:val="a6"/>
            <w:noProof/>
          </w:rPr>
          <w:t>系统功能流程设计</w:t>
        </w:r>
        <w:r w:rsidR="006527C3">
          <w:rPr>
            <w:noProof/>
            <w:webHidden/>
          </w:rPr>
          <w:tab/>
        </w:r>
        <w:r w:rsidR="006527C3">
          <w:rPr>
            <w:noProof/>
            <w:webHidden/>
          </w:rPr>
          <w:fldChar w:fldCharType="begin"/>
        </w:r>
        <w:r w:rsidR="006527C3">
          <w:rPr>
            <w:noProof/>
            <w:webHidden/>
          </w:rPr>
          <w:instrText xml:space="preserve"> PAGEREF _Toc106479016 \h </w:instrText>
        </w:r>
        <w:r w:rsidR="006527C3">
          <w:rPr>
            <w:noProof/>
            <w:webHidden/>
          </w:rPr>
        </w:r>
        <w:r w:rsidR="006527C3">
          <w:rPr>
            <w:noProof/>
            <w:webHidden/>
          </w:rPr>
          <w:fldChar w:fldCharType="separate"/>
        </w:r>
        <w:r w:rsidR="00BC6590">
          <w:rPr>
            <w:noProof/>
            <w:webHidden/>
          </w:rPr>
          <w:t>3</w:t>
        </w:r>
        <w:r w:rsidR="006527C3">
          <w:rPr>
            <w:noProof/>
            <w:webHidden/>
          </w:rPr>
          <w:fldChar w:fldCharType="end"/>
        </w:r>
      </w:hyperlink>
    </w:p>
    <w:p w14:paraId="4C92750F" w14:textId="20158C22" w:rsidR="006527C3" w:rsidRDefault="00000000" w:rsidP="006527C3">
      <w:pPr>
        <w:pStyle w:val="TOC3"/>
        <w:tabs>
          <w:tab w:val="end" w:leader="dot" w:pos="414.80pt"/>
        </w:tabs>
        <w:ind w:firstLine="21pt"/>
        <w:rPr>
          <w:rFonts w:asciiTheme="minorHAnsi" w:eastAsiaTheme="minorEastAsia" w:hAnsiTheme="minorHAnsi" w:cstheme="minorBidi"/>
          <w:noProof/>
          <w:color w:val="auto"/>
          <w:szCs w:val="22"/>
        </w:rPr>
      </w:pPr>
      <w:hyperlink w:anchor="_Toc106479017" w:history="1">
        <w:r w:rsidR="006527C3" w:rsidRPr="0080318E">
          <w:rPr>
            <w:rStyle w:val="a6"/>
            <w:noProof/>
          </w:rPr>
          <w:t xml:space="preserve">3.2.1 </w:t>
        </w:r>
        <w:r w:rsidR="006527C3" w:rsidRPr="0080318E">
          <w:rPr>
            <w:rStyle w:val="a6"/>
            <w:noProof/>
          </w:rPr>
          <w:t>登录功能流程设计</w:t>
        </w:r>
        <w:r w:rsidR="006527C3">
          <w:rPr>
            <w:noProof/>
            <w:webHidden/>
          </w:rPr>
          <w:tab/>
        </w:r>
        <w:r w:rsidR="006527C3">
          <w:rPr>
            <w:noProof/>
            <w:webHidden/>
          </w:rPr>
          <w:fldChar w:fldCharType="begin"/>
        </w:r>
        <w:r w:rsidR="006527C3">
          <w:rPr>
            <w:noProof/>
            <w:webHidden/>
          </w:rPr>
          <w:instrText xml:space="preserve"> PAGEREF _Toc106479017 \h </w:instrText>
        </w:r>
        <w:r w:rsidR="006527C3">
          <w:rPr>
            <w:noProof/>
            <w:webHidden/>
          </w:rPr>
        </w:r>
        <w:r w:rsidR="006527C3">
          <w:rPr>
            <w:noProof/>
            <w:webHidden/>
          </w:rPr>
          <w:fldChar w:fldCharType="separate"/>
        </w:r>
        <w:r w:rsidR="00BC6590">
          <w:rPr>
            <w:noProof/>
            <w:webHidden/>
          </w:rPr>
          <w:t>3</w:t>
        </w:r>
        <w:r w:rsidR="006527C3">
          <w:rPr>
            <w:noProof/>
            <w:webHidden/>
          </w:rPr>
          <w:fldChar w:fldCharType="end"/>
        </w:r>
      </w:hyperlink>
    </w:p>
    <w:p w14:paraId="29A1A049" w14:textId="26C38B5F" w:rsidR="006527C3" w:rsidRDefault="00000000" w:rsidP="006527C3">
      <w:pPr>
        <w:pStyle w:val="TOC3"/>
        <w:tabs>
          <w:tab w:val="end" w:leader="dot" w:pos="414.80pt"/>
        </w:tabs>
        <w:ind w:firstLine="21pt"/>
        <w:rPr>
          <w:rFonts w:asciiTheme="minorHAnsi" w:eastAsiaTheme="minorEastAsia" w:hAnsiTheme="minorHAnsi" w:cstheme="minorBidi"/>
          <w:noProof/>
          <w:color w:val="auto"/>
          <w:szCs w:val="22"/>
        </w:rPr>
      </w:pPr>
      <w:hyperlink w:anchor="_Toc106479018" w:history="1">
        <w:r w:rsidR="006527C3" w:rsidRPr="0080318E">
          <w:rPr>
            <w:rStyle w:val="a6"/>
            <w:noProof/>
          </w:rPr>
          <w:t>3.2.2</w:t>
        </w:r>
        <w:r w:rsidR="006527C3" w:rsidRPr="0080318E">
          <w:rPr>
            <w:rStyle w:val="a6"/>
            <w:noProof/>
          </w:rPr>
          <w:t>商品售出流程设计</w:t>
        </w:r>
        <w:r w:rsidR="006527C3">
          <w:rPr>
            <w:noProof/>
            <w:webHidden/>
          </w:rPr>
          <w:tab/>
        </w:r>
        <w:r w:rsidR="006527C3">
          <w:rPr>
            <w:noProof/>
            <w:webHidden/>
          </w:rPr>
          <w:fldChar w:fldCharType="begin"/>
        </w:r>
        <w:r w:rsidR="006527C3">
          <w:rPr>
            <w:noProof/>
            <w:webHidden/>
          </w:rPr>
          <w:instrText xml:space="preserve"> PAGEREF _Toc106479018 \h </w:instrText>
        </w:r>
        <w:r w:rsidR="006527C3">
          <w:rPr>
            <w:noProof/>
            <w:webHidden/>
          </w:rPr>
        </w:r>
        <w:r w:rsidR="006527C3">
          <w:rPr>
            <w:noProof/>
            <w:webHidden/>
          </w:rPr>
          <w:fldChar w:fldCharType="separate"/>
        </w:r>
        <w:r w:rsidR="00BC6590">
          <w:rPr>
            <w:noProof/>
            <w:webHidden/>
          </w:rPr>
          <w:t>4</w:t>
        </w:r>
        <w:r w:rsidR="006527C3">
          <w:rPr>
            <w:noProof/>
            <w:webHidden/>
          </w:rPr>
          <w:fldChar w:fldCharType="end"/>
        </w:r>
      </w:hyperlink>
    </w:p>
    <w:p w14:paraId="388ED036" w14:textId="7AA477A4" w:rsidR="006527C3" w:rsidRDefault="00000000" w:rsidP="006527C3">
      <w:pPr>
        <w:pStyle w:val="TOC3"/>
        <w:tabs>
          <w:tab w:val="end" w:leader="dot" w:pos="414.80pt"/>
        </w:tabs>
        <w:ind w:firstLine="21pt"/>
        <w:rPr>
          <w:rFonts w:asciiTheme="minorHAnsi" w:eastAsiaTheme="minorEastAsia" w:hAnsiTheme="minorHAnsi" w:cstheme="minorBidi"/>
          <w:noProof/>
          <w:color w:val="auto"/>
          <w:szCs w:val="22"/>
        </w:rPr>
      </w:pPr>
      <w:hyperlink w:anchor="_Toc106479019" w:history="1">
        <w:r w:rsidR="006527C3" w:rsidRPr="0080318E">
          <w:rPr>
            <w:rStyle w:val="a6"/>
            <w:noProof/>
          </w:rPr>
          <w:t xml:space="preserve">3.2.3 </w:t>
        </w:r>
        <w:r w:rsidR="006527C3" w:rsidRPr="0080318E">
          <w:rPr>
            <w:rStyle w:val="a6"/>
            <w:noProof/>
          </w:rPr>
          <w:t>个人信息管理流程设计</w:t>
        </w:r>
        <w:r w:rsidR="006527C3">
          <w:rPr>
            <w:noProof/>
            <w:webHidden/>
          </w:rPr>
          <w:tab/>
        </w:r>
        <w:r w:rsidR="006527C3">
          <w:rPr>
            <w:noProof/>
            <w:webHidden/>
          </w:rPr>
          <w:fldChar w:fldCharType="begin"/>
        </w:r>
        <w:r w:rsidR="006527C3">
          <w:rPr>
            <w:noProof/>
            <w:webHidden/>
          </w:rPr>
          <w:instrText xml:space="preserve"> PAGEREF _Toc106479019 \h </w:instrText>
        </w:r>
        <w:r w:rsidR="006527C3">
          <w:rPr>
            <w:noProof/>
            <w:webHidden/>
          </w:rPr>
        </w:r>
        <w:r w:rsidR="006527C3">
          <w:rPr>
            <w:noProof/>
            <w:webHidden/>
          </w:rPr>
          <w:fldChar w:fldCharType="separate"/>
        </w:r>
        <w:r w:rsidR="00BC6590">
          <w:rPr>
            <w:noProof/>
            <w:webHidden/>
          </w:rPr>
          <w:t>5</w:t>
        </w:r>
        <w:r w:rsidR="006527C3">
          <w:rPr>
            <w:noProof/>
            <w:webHidden/>
          </w:rPr>
          <w:fldChar w:fldCharType="end"/>
        </w:r>
      </w:hyperlink>
    </w:p>
    <w:p w14:paraId="59D66A3A" w14:textId="0AD66976" w:rsidR="006527C3" w:rsidRDefault="00000000" w:rsidP="006527C3">
      <w:pPr>
        <w:pStyle w:val="TOC3"/>
        <w:tabs>
          <w:tab w:val="end" w:leader="dot" w:pos="414.80pt"/>
        </w:tabs>
        <w:ind w:firstLine="21pt"/>
        <w:rPr>
          <w:rFonts w:asciiTheme="minorHAnsi" w:eastAsiaTheme="minorEastAsia" w:hAnsiTheme="minorHAnsi" w:cstheme="minorBidi"/>
          <w:noProof/>
          <w:color w:val="auto"/>
          <w:szCs w:val="22"/>
        </w:rPr>
      </w:pPr>
      <w:hyperlink w:anchor="_Toc106479020" w:history="1">
        <w:r w:rsidR="006527C3" w:rsidRPr="0080318E">
          <w:rPr>
            <w:rStyle w:val="a6"/>
            <w:noProof/>
          </w:rPr>
          <w:t>3.2.4</w:t>
        </w:r>
        <w:r w:rsidR="006527C3" w:rsidRPr="0080318E">
          <w:rPr>
            <w:rStyle w:val="a6"/>
            <w:noProof/>
          </w:rPr>
          <w:t>流水信息管理流程设计</w:t>
        </w:r>
        <w:r w:rsidR="006527C3">
          <w:rPr>
            <w:noProof/>
            <w:webHidden/>
          </w:rPr>
          <w:tab/>
        </w:r>
        <w:r w:rsidR="006527C3">
          <w:rPr>
            <w:noProof/>
            <w:webHidden/>
          </w:rPr>
          <w:fldChar w:fldCharType="begin"/>
        </w:r>
        <w:r w:rsidR="006527C3">
          <w:rPr>
            <w:noProof/>
            <w:webHidden/>
          </w:rPr>
          <w:instrText xml:space="preserve"> PAGEREF _Toc106479020 \h </w:instrText>
        </w:r>
        <w:r w:rsidR="006527C3">
          <w:rPr>
            <w:noProof/>
            <w:webHidden/>
          </w:rPr>
        </w:r>
        <w:r w:rsidR="006527C3">
          <w:rPr>
            <w:noProof/>
            <w:webHidden/>
          </w:rPr>
          <w:fldChar w:fldCharType="separate"/>
        </w:r>
        <w:r w:rsidR="00BC6590">
          <w:rPr>
            <w:noProof/>
            <w:webHidden/>
          </w:rPr>
          <w:t>5</w:t>
        </w:r>
        <w:r w:rsidR="006527C3">
          <w:rPr>
            <w:noProof/>
            <w:webHidden/>
          </w:rPr>
          <w:fldChar w:fldCharType="end"/>
        </w:r>
      </w:hyperlink>
    </w:p>
    <w:p w14:paraId="11B61F45" w14:textId="1AC40135" w:rsidR="006527C3" w:rsidRDefault="00000000" w:rsidP="006527C3">
      <w:pPr>
        <w:pStyle w:val="TOC3"/>
        <w:tabs>
          <w:tab w:val="end" w:leader="dot" w:pos="414.80pt"/>
        </w:tabs>
        <w:ind w:firstLine="21pt"/>
        <w:rPr>
          <w:rFonts w:asciiTheme="minorHAnsi" w:eastAsiaTheme="minorEastAsia" w:hAnsiTheme="minorHAnsi" w:cstheme="minorBidi"/>
          <w:noProof/>
          <w:color w:val="auto"/>
          <w:szCs w:val="22"/>
        </w:rPr>
      </w:pPr>
      <w:hyperlink w:anchor="_Toc106479021" w:history="1">
        <w:r w:rsidR="006527C3" w:rsidRPr="0080318E">
          <w:rPr>
            <w:rStyle w:val="a6"/>
            <w:noProof/>
          </w:rPr>
          <w:t>3.2.5</w:t>
        </w:r>
        <w:r w:rsidR="006527C3" w:rsidRPr="0080318E">
          <w:rPr>
            <w:rStyle w:val="a6"/>
            <w:noProof/>
          </w:rPr>
          <w:t>商品信息管理流程设计</w:t>
        </w:r>
        <w:r w:rsidR="006527C3">
          <w:rPr>
            <w:noProof/>
            <w:webHidden/>
          </w:rPr>
          <w:tab/>
        </w:r>
        <w:r w:rsidR="006527C3">
          <w:rPr>
            <w:noProof/>
            <w:webHidden/>
          </w:rPr>
          <w:fldChar w:fldCharType="begin"/>
        </w:r>
        <w:r w:rsidR="006527C3">
          <w:rPr>
            <w:noProof/>
            <w:webHidden/>
          </w:rPr>
          <w:instrText xml:space="preserve"> PAGEREF _Toc106479021 \h </w:instrText>
        </w:r>
        <w:r w:rsidR="006527C3">
          <w:rPr>
            <w:noProof/>
            <w:webHidden/>
          </w:rPr>
        </w:r>
        <w:r w:rsidR="006527C3">
          <w:rPr>
            <w:noProof/>
            <w:webHidden/>
          </w:rPr>
          <w:fldChar w:fldCharType="separate"/>
        </w:r>
        <w:r w:rsidR="00BC6590">
          <w:rPr>
            <w:noProof/>
            <w:webHidden/>
          </w:rPr>
          <w:t>6</w:t>
        </w:r>
        <w:r w:rsidR="006527C3">
          <w:rPr>
            <w:noProof/>
            <w:webHidden/>
          </w:rPr>
          <w:fldChar w:fldCharType="end"/>
        </w:r>
      </w:hyperlink>
    </w:p>
    <w:p w14:paraId="12DA58A2" w14:textId="7A06D013" w:rsidR="006527C3" w:rsidRDefault="00000000" w:rsidP="006527C3">
      <w:pPr>
        <w:pStyle w:val="TOC3"/>
        <w:tabs>
          <w:tab w:val="end" w:leader="dot" w:pos="414.80pt"/>
        </w:tabs>
        <w:ind w:firstLine="21pt"/>
        <w:rPr>
          <w:rFonts w:asciiTheme="minorHAnsi" w:eastAsiaTheme="minorEastAsia" w:hAnsiTheme="minorHAnsi" w:cstheme="minorBidi"/>
          <w:noProof/>
          <w:color w:val="auto"/>
          <w:szCs w:val="22"/>
        </w:rPr>
      </w:pPr>
      <w:hyperlink w:anchor="_Toc106479022" w:history="1">
        <w:r w:rsidR="006527C3" w:rsidRPr="0080318E">
          <w:rPr>
            <w:rStyle w:val="a6"/>
            <w:noProof/>
          </w:rPr>
          <w:t>3.2.6</w:t>
        </w:r>
        <w:r w:rsidR="006527C3" w:rsidRPr="0080318E">
          <w:rPr>
            <w:rStyle w:val="a6"/>
            <w:noProof/>
          </w:rPr>
          <w:t>人员信息管理流程设计</w:t>
        </w:r>
        <w:r w:rsidR="006527C3">
          <w:rPr>
            <w:noProof/>
            <w:webHidden/>
          </w:rPr>
          <w:tab/>
        </w:r>
        <w:r w:rsidR="006527C3">
          <w:rPr>
            <w:noProof/>
            <w:webHidden/>
          </w:rPr>
          <w:fldChar w:fldCharType="begin"/>
        </w:r>
        <w:r w:rsidR="006527C3">
          <w:rPr>
            <w:noProof/>
            <w:webHidden/>
          </w:rPr>
          <w:instrText xml:space="preserve"> PAGEREF _Toc106479022 \h </w:instrText>
        </w:r>
        <w:r w:rsidR="006527C3">
          <w:rPr>
            <w:noProof/>
            <w:webHidden/>
          </w:rPr>
        </w:r>
        <w:r w:rsidR="006527C3">
          <w:rPr>
            <w:noProof/>
            <w:webHidden/>
          </w:rPr>
          <w:fldChar w:fldCharType="separate"/>
        </w:r>
        <w:r w:rsidR="00BC6590">
          <w:rPr>
            <w:noProof/>
            <w:webHidden/>
          </w:rPr>
          <w:t>7</w:t>
        </w:r>
        <w:r w:rsidR="006527C3">
          <w:rPr>
            <w:noProof/>
            <w:webHidden/>
          </w:rPr>
          <w:fldChar w:fldCharType="end"/>
        </w:r>
      </w:hyperlink>
    </w:p>
    <w:p w14:paraId="5D870C07" w14:textId="5245334B"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23" w:history="1">
        <w:r w:rsidR="006527C3" w:rsidRPr="0080318E">
          <w:rPr>
            <w:rStyle w:val="a6"/>
            <w:noProof/>
          </w:rPr>
          <w:t xml:space="preserve">3.3 </w:t>
        </w:r>
        <w:r w:rsidR="006527C3" w:rsidRPr="0080318E">
          <w:rPr>
            <w:rStyle w:val="a6"/>
            <w:noProof/>
          </w:rPr>
          <w:t>数据库设计</w:t>
        </w:r>
        <w:r w:rsidR="006527C3">
          <w:rPr>
            <w:noProof/>
            <w:webHidden/>
          </w:rPr>
          <w:tab/>
        </w:r>
        <w:r w:rsidR="006527C3">
          <w:rPr>
            <w:noProof/>
            <w:webHidden/>
          </w:rPr>
          <w:fldChar w:fldCharType="begin"/>
        </w:r>
        <w:r w:rsidR="006527C3">
          <w:rPr>
            <w:noProof/>
            <w:webHidden/>
          </w:rPr>
          <w:instrText xml:space="preserve"> PAGEREF _Toc106479023 \h </w:instrText>
        </w:r>
        <w:r w:rsidR="006527C3">
          <w:rPr>
            <w:noProof/>
            <w:webHidden/>
          </w:rPr>
        </w:r>
        <w:r w:rsidR="006527C3">
          <w:rPr>
            <w:noProof/>
            <w:webHidden/>
          </w:rPr>
          <w:fldChar w:fldCharType="separate"/>
        </w:r>
        <w:r w:rsidR="00BC6590">
          <w:rPr>
            <w:noProof/>
            <w:webHidden/>
          </w:rPr>
          <w:t>8</w:t>
        </w:r>
        <w:r w:rsidR="006527C3">
          <w:rPr>
            <w:noProof/>
            <w:webHidden/>
          </w:rPr>
          <w:fldChar w:fldCharType="end"/>
        </w:r>
      </w:hyperlink>
    </w:p>
    <w:p w14:paraId="20E545D5" w14:textId="4510A2D1" w:rsidR="006527C3" w:rsidRDefault="00000000" w:rsidP="006527C3">
      <w:pPr>
        <w:pStyle w:val="TOC3"/>
        <w:tabs>
          <w:tab w:val="end" w:leader="dot" w:pos="414.80pt"/>
        </w:tabs>
        <w:ind w:firstLine="21pt"/>
        <w:rPr>
          <w:rFonts w:asciiTheme="minorHAnsi" w:eastAsiaTheme="minorEastAsia" w:hAnsiTheme="minorHAnsi" w:cstheme="minorBidi"/>
          <w:noProof/>
          <w:color w:val="auto"/>
          <w:szCs w:val="22"/>
        </w:rPr>
      </w:pPr>
      <w:hyperlink w:anchor="_Toc106479024" w:history="1">
        <w:r w:rsidR="006527C3" w:rsidRPr="0080318E">
          <w:rPr>
            <w:rStyle w:val="a6"/>
            <w:noProof/>
          </w:rPr>
          <w:t>3.3.1</w:t>
        </w:r>
        <w:r w:rsidR="006527C3" w:rsidRPr="0080318E">
          <w:rPr>
            <w:rStyle w:val="a6"/>
            <w:noProof/>
          </w:rPr>
          <w:t>概念结构设计</w:t>
        </w:r>
        <w:r w:rsidR="006527C3">
          <w:rPr>
            <w:noProof/>
            <w:webHidden/>
          </w:rPr>
          <w:tab/>
        </w:r>
        <w:r w:rsidR="006527C3">
          <w:rPr>
            <w:noProof/>
            <w:webHidden/>
          </w:rPr>
          <w:fldChar w:fldCharType="begin"/>
        </w:r>
        <w:r w:rsidR="006527C3">
          <w:rPr>
            <w:noProof/>
            <w:webHidden/>
          </w:rPr>
          <w:instrText xml:space="preserve"> PAGEREF _Toc106479024 \h </w:instrText>
        </w:r>
        <w:r w:rsidR="006527C3">
          <w:rPr>
            <w:noProof/>
            <w:webHidden/>
          </w:rPr>
        </w:r>
        <w:r w:rsidR="006527C3">
          <w:rPr>
            <w:noProof/>
            <w:webHidden/>
          </w:rPr>
          <w:fldChar w:fldCharType="separate"/>
        </w:r>
        <w:r w:rsidR="00BC6590">
          <w:rPr>
            <w:noProof/>
            <w:webHidden/>
          </w:rPr>
          <w:t>8</w:t>
        </w:r>
        <w:r w:rsidR="006527C3">
          <w:rPr>
            <w:noProof/>
            <w:webHidden/>
          </w:rPr>
          <w:fldChar w:fldCharType="end"/>
        </w:r>
      </w:hyperlink>
    </w:p>
    <w:p w14:paraId="16B4B554" w14:textId="668C1588" w:rsidR="006527C3" w:rsidRDefault="00000000" w:rsidP="006527C3">
      <w:pPr>
        <w:pStyle w:val="TOC3"/>
        <w:tabs>
          <w:tab w:val="end" w:leader="dot" w:pos="414.80pt"/>
        </w:tabs>
        <w:ind w:firstLine="21pt"/>
        <w:rPr>
          <w:rFonts w:asciiTheme="minorHAnsi" w:eastAsiaTheme="minorEastAsia" w:hAnsiTheme="minorHAnsi" w:cstheme="minorBidi"/>
          <w:noProof/>
          <w:color w:val="auto"/>
          <w:szCs w:val="22"/>
        </w:rPr>
      </w:pPr>
      <w:hyperlink w:anchor="_Toc106479025" w:history="1">
        <w:r w:rsidR="006527C3" w:rsidRPr="0080318E">
          <w:rPr>
            <w:rStyle w:val="a6"/>
            <w:noProof/>
          </w:rPr>
          <w:t>3.3.2</w:t>
        </w:r>
        <w:r w:rsidR="006527C3" w:rsidRPr="0080318E">
          <w:rPr>
            <w:rStyle w:val="a6"/>
            <w:noProof/>
          </w:rPr>
          <w:t>逻辑结构设计</w:t>
        </w:r>
        <w:r w:rsidR="006527C3">
          <w:rPr>
            <w:noProof/>
            <w:webHidden/>
          </w:rPr>
          <w:tab/>
        </w:r>
        <w:r w:rsidR="006527C3">
          <w:rPr>
            <w:noProof/>
            <w:webHidden/>
          </w:rPr>
          <w:fldChar w:fldCharType="begin"/>
        </w:r>
        <w:r w:rsidR="006527C3">
          <w:rPr>
            <w:noProof/>
            <w:webHidden/>
          </w:rPr>
          <w:instrText xml:space="preserve"> PAGEREF _Toc106479025 \h </w:instrText>
        </w:r>
        <w:r w:rsidR="006527C3">
          <w:rPr>
            <w:noProof/>
            <w:webHidden/>
          </w:rPr>
        </w:r>
        <w:r w:rsidR="006527C3">
          <w:rPr>
            <w:noProof/>
            <w:webHidden/>
          </w:rPr>
          <w:fldChar w:fldCharType="separate"/>
        </w:r>
        <w:r w:rsidR="00BC6590">
          <w:rPr>
            <w:noProof/>
            <w:webHidden/>
          </w:rPr>
          <w:t>10</w:t>
        </w:r>
        <w:r w:rsidR="006527C3">
          <w:rPr>
            <w:noProof/>
            <w:webHidden/>
          </w:rPr>
          <w:fldChar w:fldCharType="end"/>
        </w:r>
      </w:hyperlink>
    </w:p>
    <w:p w14:paraId="2D9D0CCB" w14:textId="0139D99D" w:rsidR="006527C3" w:rsidRDefault="00000000" w:rsidP="006527C3">
      <w:pPr>
        <w:pStyle w:val="TOC1"/>
        <w:tabs>
          <w:tab w:val="end" w:leader="dot" w:pos="414.80pt"/>
        </w:tabs>
        <w:ind w:firstLine="21pt"/>
        <w:rPr>
          <w:rFonts w:asciiTheme="minorHAnsi" w:eastAsiaTheme="minorEastAsia" w:hAnsiTheme="minorHAnsi" w:cstheme="minorBidi"/>
          <w:noProof/>
          <w:color w:val="auto"/>
          <w:szCs w:val="22"/>
        </w:rPr>
      </w:pPr>
      <w:hyperlink w:anchor="_Toc106479026" w:history="1">
        <w:r w:rsidR="006527C3" w:rsidRPr="0080318E">
          <w:rPr>
            <w:rStyle w:val="a6"/>
            <w:noProof/>
          </w:rPr>
          <w:t>4</w:t>
        </w:r>
        <w:r w:rsidR="006527C3" w:rsidRPr="0080318E">
          <w:rPr>
            <w:rStyle w:val="a6"/>
            <w:noProof/>
          </w:rPr>
          <w:t>系统详细设计</w:t>
        </w:r>
        <w:r w:rsidR="006527C3">
          <w:rPr>
            <w:noProof/>
            <w:webHidden/>
          </w:rPr>
          <w:tab/>
        </w:r>
        <w:r w:rsidR="006527C3">
          <w:rPr>
            <w:noProof/>
            <w:webHidden/>
          </w:rPr>
          <w:fldChar w:fldCharType="begin"/>
        </w:r>
        <w:r w:rsidR="006527C3">
          <w:rPr>
            <w:noProof/>
            <w:webHidden/>
          </w:rPr>
          <w:instrText xml:space="preserve"> PAGEREF _Toc106479026 \h </w:instrText>
        </w:r>
        <w:r w:rsidR="006527C3">
          <w:rPr>
            <w:noProof/>
            <w:webHidden/>
          </w:rPr>
        </w:r>
        <w:r w:rsidR="006527C3">
          <w:rPr>
            <w:noProof/>
            <w:webHidden/>
          </w:rPr>
          <w:fldChar w:fldCharType="separate"/>
        </w:r>
        <w:r w:rsidR="00BC6590">
          <w:rPr>
            <w:noProof/>
            <w:webHidden/>
          </w:rPr>
          <w:t>11</w:t>
        </w:r>
        <w:r w:rsidR="006527C3">
          <w:rPr>
            <w:noProof/>
            <w:webHidden/>
          </w:rPr>
          <w:fldChar w:fldCharType="end"/>
        </w:r>
      </w:hyperlink>
    </w:p>
    <w:p w14:paraId="7D0080D7" w14:textId="682481AE"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27" w:history="1">
        <w:r w:rsidR="006527C3" w:rsidRPr="0080318E">
          <w:rPr>
            <w:rStyle w:val="a6"/>
            <w:noProof/>
          </w:rPr>
          <w:t xml:space="preserve">4.1 </w:t>
        </w:r>
        <w:r w:rsidR="006527C3" w:rsidRPr="0080318E">
          <w:rPr>
            <w:rStyle w:val="a6"/>
            <w:noProof/>
          </w:rPr>
          <w:t>登录模块详细设计</w:t>
        </w:r>
        <w:r w:rsidR="006527C3">
          <w:rPr>
            <w:noProof/>
            <w:webHidden/>
          </w:rPr>
          <w:tab/>
        </w:r>
        <w:r w:rsidR="006527C3">
          <w:rPr>
            <w:noProof/>
            <w:webHidden/>
          </w:rPr>
          <w:fldChar w:fldCharType="begin"/>
        </w:r>
        <w:r w:rsidR="006527C3">
          <w:rPr>
            <w:noProof/>
            <w:webHidden/>
          </w:rPr>
          <w:instrText xml:space="preserve"> PAGEREF _Toc106479027 \h </w:instrText>
        </w:r>
        <w:r w:rsidR="006527C3">
          <w:rPr>
            <w:noProof/>
            <w:webHidden/>
          </w:rPr>
        </w:r>
        <w:r w:rsidR="006527C3">
          <w:rPr>
            <w:noProof/>
            <w:webHidden/>
          </w:rPr>
          <w:fldChar w:fldCharType="separate"/>
        </w:r>
        <w:r w:rsidR="00BC6590">
          <w:rPr>
            <w:noProof/>
            <w:webHidden/>
          </w:rPr>
          <w:t>12</w:t>
        </w:r>
        <w:r w:rsidR="006527C3">
          <w:rPr>
            <w:noProof/>
            <w:webHidden/>
          </w:rPr>
          <w:fldChar w:fldCharType="end"/>
        </w:r>
      </w:hyperlink>
    </w:p>
    <w:p w14:paraId="175BA1AF" w14:textId="36A1B25C"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28" w:history="1">
        <w:r w:rsidR="006527C3" w:rsidRPr="0080318E">
          <w:rPr>
            <w:rStyle w:val="a6"/>
            <w:noProof/>
          </w:rPr>
          <w:t>4.2</w:t>
        </w:r>
        <w:r w:rsidR="006527C3" w:rsidRPr="0080318E">
          <w:rPr>
            <w:rStyle w:val="a6"/>
            <w:noProof/>
          </w:rPr>
          <w:t>个人信息管理模块模块详细设计</w:t>
        </w:r>
        <w:r w:rsidR="006527C3">
          <w:rPr>
            <w:noProof/>
            <w:webHidden/>
          </w:rPr>
          <w:tab/>
        </w:r>
        <w:r w:rsidR="006527C3">
          <w:rPr>
            <w:noProof/>
            <w:webHidden/>
          </w:rPr>
          <w:fldChar w:fldCharType="begin"/>
        </w:r>
        <w:r w:rsidR="006527C3">
          <w:rPr>
            <w:noProof/>
            <w:webHidden/>
          </w:rPr>
          <w:instrText xml:space="preserve"> PAGEREF _Toc106479028 \h </w:instrText>
        </w:r>
        <w:r w:rsidR="006527C3">
          <w:rPr>
            <w:noProof/>
            <w:webHidden/>
          </w:rPr>
        </w:r>
        <w:r w:rsidR="006527C3">
          <w:rPr>
            <w:noProof/>
            <w:webHidden/>
          </w:rPr>
          <w:fldChar w:fldCharType="separate"/>
        </w:r>
        <w:r w:rsidR="00BC6590">
          <w:rPr>
            <w:noProof/>
            <w:webHidden/>
          </w:rPr>
          <w:t>12</w:t>
        </w:r>
        <w:r w:rsidR="006527C3">
          <w:rPr>
            <w:noProof/>
            <w:webHidden/>
          </w:rPr>
          <w:fldChar w:fldCharType="end"/>
        </w:r>
      </w:hyperlink>
    </w:p>
    <w:p w14:paraId="31566781" w14:textId="7994692F"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29" w:history="1">
        <w:r w:rsidR="006527C3" w:rsidRPr="0080318E">
          <w:rPr>
            <w:rStyle w:val="a6"/>
            <w:noProof/>
          </w:rPr>
          <w:t>4.3</w:t>
        </w:r>
        <w:r w:rsidR="006527C3" w:rsidRPr="0080318E">
          <w:rPr>
            <w:rStyle w:val="a6"/>
            <w:noProof/>
          </w:rPr>
          <w:t>商品售出模块详细设计</w:t>
        </w:r>
        <w:r w:rsidR="006527C3">
          <w:rPr>
            <w:noProof/>
            <w:webHidden/>
          </w:rPr>
          <w:tab/>
        </w:r>
        <w:r w:rsidR="006527C3">
          <w:rPr>
            <w:noProof/>
            <w:webHidden/>
          </w:rPr>
          <w:fldChar w:fldCharType="begin"/>
        </w:r>
        <w:r w:rsidR="006527C3">
          <w:rPr>
            <w:noProof/>
            <w:webHidden/>
          </w:rPr>
          <w:instrText xml:space="preserve"> PAGEREF _Toc106479029 \h </w:instrText>
        </w:r>
        <w:r w:rsidR="006527C3">
          <w:rPr>
            <w:noProof/>
            <w:webHidden/>
          </w:rPr>
        </w:r>
        <w:r w:rsidR="006527C3">
          <w:rPr>
            <w:noProof/>
            <w:webHidden/>
          </w:rPr>
          <w:fldChar w:fldCharType="separate"/>
        </w:r>
        <w:r w:rsidR="00BC6590">
          <w:rPr>
            <w:noProof/>
            <w:webHidden/>
          </w:rPr>
          <w:t>13</w:t>
        </w:r>
        <w:r w:rsidR="006527C3">
          <w:rPr>
            <w:noProof/>
            <w:webHidden/>
          </w:rPr>
          <w:fldChar w:fldCharType="end"/>
        </w:r>
      </w:hyperlink>
    </w:p>
    <w:p w14:paraId="5ACD8ACA" w14:textId="479CF618"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30" w:history="1">
        <w:r w:rsidR="006527C3" w:rsidRPr="0080318E">
          <w:rPr>
            <w:rStyle w:val="a6"/>
            <w:noProof/>
          </w:rPr>
          <w:t>4.4</w:t>
        </w:r>
        <w:r w:rsidR="006527C3" w:rsidRPr="0080318E">
          <w:rPr>
            <w:rStyle w:val="a6"/>
            <w:noProof/>
          </w:rPr>
          <w:t>商品信息管理模块详细设计</w:t>
        </w:r>
        <w:r w:rsidR="006527C3">
          <w:rPr>
            <w:noProof/>
            <w:webHidden/>
          </w:rPr>
          <w:tab/>
        </w:r>
        <w:r w:rsidR="006527C3">
          <w:rPr>
            <w:noProof/>
            <w:webHidden/>
          </w:rPr>
          <w:fldChar w:fldCharType="begin"/>
        </w:r>
        <w:r w:rsidR="006527C3">
          <w:rPr>
            <w:noProof/>
            <w:webHidden/>
          </w:rPr>
          <w:instrText xml:space="preserve"> PAGEREF _Toc106479030 \h </w:instrText>
        </w:r>
        <w:r w:rsidR="006527C3">
          <w:rPr>
            <w:noProof/>
            <w:webHidden/>
          </w:rPr>
        </w:r>
        <w:r w:rsidR="006527C3">
          <w:rPr>
            <w:noProof/>
            <w:webHidden/>
          </w:rPr>
          <w:fldChar w:fldCharType="separate"/>
        </w:r>
        <w:r w:rsidR="00BC6590">
          <w:rPr>
            <w:noProof/>
            <w:webHidden/>
          </w:rPr>
          <w:t>13</w:t>
        </w:r>
        <w:r w:rsidR="006527C3">
          <w:rPr>
            <w:noProof/>
            <w:webHidden/>
          </w:rPr>
          <w:fldChar w:fldCharType="end"/>
        </w:r>
      </w:hyperlink>
    </w:p>
    <w:p w14:paraId="1A5259CD" w14:textId="066CF4ED"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31" w:history="1">
        <w:r w:rsidR="006527C3" w:rsidRPr="0080318E">
          <w:rPr>
            <w:rStyle w:val="a6"/>
            <w:noProof/>
          </w:rPr>
          <w:t>4.5</w:t>
        </w:r>
        <w:r w:rsidR="006527C3" w:rsidRPr="0080318E">
          <w:rPr>
            <w:rStyle w:val="a6"/>
            <w:noProof/>
          </w:rPr>
          <w:t>流水信息管理模块详细设计</w:t>
        </w:r>
        <w:r w:rsidR="006527C3">
          <w:rPr>
            <w:noProof/>
            <w:webHidden/>
          </w:rPr>
          <w:tab/>
        </w:r>
        <w:r w:rsidR="006527C3">
          <w:rPr>
            <w:noProof/>
            <w:webHidden/>
          </w:rPr>
          <w:fldChar w:fldCharType="begin"/>
        </w:r>
        <w:r w:rsidR="006527C3">
          <w:rPr>
            <w:noProof/>
            <w:webHidden/>
          </w:rPr>
          <w:instrText xml:space="preserve"> PAGEREF _Toc106479031 \h </w:instrText>
        </w:r>
        <w:r w:rsidR="006527C3">
          <w:rPr>
            <w:noProof/>
            <w:webHidden/>
          </w:rPr>
        </w:r>
        <w:r w:rsidR="006527C3">
          <w:rPr>
            <w:noProof/>
            <w:webHidden/>
          </w:rPr>
          <w:fldChar w:fldCharType="separate"/>
        </w:r>
        <w:r w:rsidR="00BC6590">
          <w:rPr>
            <w:noProof/>
            <w:webHidden/>
          </w:rPr>
          <w:t>13</w:t>
        </w:r>
        <w:r w:rsidR="006527C3">
          <w:rPr>
            <w:noProof/>
            <w:webHidden/>
          </w:rPr>
          <w:fldChar w:fldCharType="end"/>
        </w:r>
      </w:hyperlink>
    </w:p>
    <w:p w14:paraId="644BCEF5" w14:textId="2DC50DF4"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32" w:history="1">
        <w:r w:rsidR="006527C3" w:rsidRPr="0080318E">
          <w:rPr>
            <w:rStyle w:val="a6"/>
            <w:noProof/>
          </w:rPr>
          <w:t>4.6</w:t>
        </w:r>
        <w:r w:rsidR="006527C3" w:rsidRPr="0080318E">
          <w:rPr>
            <w:rStyle w:val="a6"/>
            <w:noProof/>
          </w:rPr>
          <w:t>人员信息管理模块详细设计</w:t>
        </w:r>
        <w:r w:rsidR="006527C3">
          <w:rPr>
            <w:noProof/>
            <w:webHidden/>
          </w:rPr>
          <w:tab/>
        </w:r>
        <w:r w:rsidR="006527C3">
          <w:rPr>
            <w:noProof/>
            <w:webHidden/>
          </w:rPr>
          <w:fldChar w:fldCharType="begin"/>
        </w:r>
        <w:r w:rsidR="006527C3">
          <w:rPr>
            <w:noProof/>
            <w:webHidden/>
          </w:rPr>
          <w:instrText xml:space="preserve"> PAGEREF _Toc106479032 \h </w:instrText>
        </w:r>
        <w:r w:rsidR="006527C3">
          <w:rPr>
            <w:noProof/>
            <w:webHidden/>
          </w:rPr>
        </w:r>
        <w:r w:rsidR="006527C3">
          <w:rPr>
            <w:noProof/>
            <w:webHidden/>
          </w:rPr>
          <w:fldChar w:fldCharType="separate"/>
        </w:r>
        <w:r w:rsidR="00BC6590">
          <w:rPr>
            <w:noProof/>
            <w:webHidden/>
          </w:rPr>
          <w:t>13</w:t>
        </w:r>
        <w:r w:rsidR="006527C3">
          <w:rPr>
            <w:noProof/>
            <w:webHidden/>
          </w:rPr>
          <w:fldChar w:fldCharType="end"/>
        </w:r>
      </w:hyperlink>
    </w:p>
    <w:p w14:paraId="4B4F83C4" w14:textId="6B08A66E" w:rsidR="006527C3" w:rsidRDefault="00000000" w:rsidP="006527C3">
      <w:pPr>
        <w:pStyle w:val="TOC1"/>
        <w:tabs>
          <w:tab w:val="end" w:leader="dot" w:pos="414.80pt"/>
        </w:tabs>
        <w:ind w:firstLine="21pt"/>
        <w:rPr>
          <w:rFonts w:asciiTheme="minorHAnsi" w:eastAsiaTheme="minorEastAsia" w:hAnsiTheme="minorHAnsi" w:cstheme="minorBidi"/>
          <w:noProof/>
          <w:color w:val="auto"/>
          <w:szCs w:val="22"/>
        </w:rPr>
      </w:pPr>
      <w:hyperlink w:anchor="_Toc106479033" w:history="1">
        <w:r w:rsidR="006527C3" w:rsidRPr="0080318E">
          <w:rPr>
            <w:rStyle w:val="a6"/>
            <w:noProof/>
          </w:rPr>
          <w:t xml:space="preserve">5 </w:t>
        </w:r>
        <w:r w:rsidR="006527C3" w:rsidRPr="0080318E">
          <w:rPr>
            <w:rStyle w:val="a6"/>
            <w:noProof/>
          </w:rPr>
          <w:t>系统实现</w:t>
        </w:r>
        <w:r w:rsidR="006527C3">
          <w:rPr>
            <w:noProof/>
            <w:webHidden/>
          </w:rPr>
          <w:tab/>
        </w:r>
        <w:r w:rsidR="006527C3">
          <w:rPr>
            <w:noProof/>
            <w:webHidden/>
          </w:rPr>
          <w:fldChar w:fldCharType="begin"/>
        </w:r>
        <w:r w:rsidR="006527C3">
          <w:rPr>
            <w:noProof/>
            <w:webHidden/>
          </w:rPr>
          <w:instrText xml:space="preserve"> PAGEREF _Toc106479033 \h </w:instrText>
        </w:r>
        <w:r w:rsidR="006527C3">
          <w:rPr>
            <w:noProof/>
            <w:webHidden/>
          </w:rPr>
        </w:r>
        <w:r w:rsidR="006527C3">
          <w:rPr>
            <w:noProof/>
            <w:webHidden/>
          </w:rPr>
          <w:fldChar w:fldCharType="separate"/>
        </w:r>
        <w:r w:rsidR="00BC6590">
          <w:rPr>
            <w:noProof/>
            <w:webHidden/>
          </w:rPr>
          <w:t>14</w:t>
        </w:r>
        <w:r w:rsidR="006527C3">
          <w:rPr>
            <w:noProof/>
            <w:webHidden/>
          </w:rPr>
          <w:fldChar w:fldCharType="end"/>
        </w:r>
      </w:hyperlink>
    </w:p>
    <w:p w14:paraId="447ECC39" w14:textId="1653BB04"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34" w:history="1">
        <w:r w:rsidR="006527C3" w:rsidRPr="0080318E">
          <w:rPr>
            <w:rStyle w:val="a6"/>
            <w:noProof/>
          </w:rPr>
          <w:t xml:space="preserve">5.1 </w:t>
        </w:r>
        <w:r w:rsidR="006527C3" w:rsidRPr="0080318E">
          <w:rPr>
            <w:rStyle w:val="a6"/>
            <w:noProof/>
          </w:rPr>
          <w:t>登录模块实现</w:t>
        </w:r>
        <w:r w:rsidR="006527C3">
          <w:rPr>
            <w:noProof/>
            <w:webHidden/>
          </w:rPr>
          <w:tab/>
        </w:r>
        <w:r w:rsidR="006527C3">
          <w:rPr>
            <w:noProof/>
            <w:webHidden/>
          </w:rPr>
          <w:fldChar w:fldCharType="begin"/>
        </w:r>
        <w:r w:rsidR="006527C3">
          <w:rPr>
            <w:noProof/>
            <w:webHidden/>
          </w:rPr>
          <w:instrText xml:space="preserve"> PAGEREF _Toc106479034 \h </w:instrText>
        </w:r>
        <w:r w:rsidR="006527C3">
          <w:rPr>
            <w:noProof/>
            <w:webHidden/>
          </w:rPr>
        </w:r>
        <w:r w:rsidR="006527C3">
          <w:rPr>
            <w:noProof/>
            <w:webHidden/>
          </w:rPr>
          <w:fldChar w:fldCharType="separate"/>
        </w:r>
        <w:r w:rsidR="00BC6590">
          <w:rPr>
            <w:noProof/>
            <w:webHidden/>
          </w:rPr>
          <w:t>14</w:t>
        </w:r>
        <w:r w:rsidR="006527C3">
          <w:rPr>
            <w:noProof/>
            <w:webHidden/>
          </w:rPr>
          <w:fldChar w:fldCharType="end"/>
        </w:r>
      </w:hyperlink>
    </w:p>
    <w:p w14:paraId="4F6D6E43" w14:textId="462E0A3A"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35" w:history="1">
        <w:r w:rsidR="006527C3" w:rsidRPr="0080318E">
          <w:rPr>
            <w:rStyle w:val="a6"/>
            <w:noProof/>
          </w:rPr>
          <w:t xml:space="preserve">5.2 </w:t>
        </w:r>
        <w:r w:rsidR="006527C3" w:rsidRPr="0080318E">
          <w:rPr>
            <w:rStyle w:val="a6"/>
            <w:noProof/>
          </w:rPr>
          <w:t>个人信息管理模块实现</w:t>
        </w:r>
        <w:r w:rsidR="006527C3">
          <w:rPr>
            <w:noProof/>
            <w:webHidden/>
          </w:rPr>
          <w:tab/>
        </w:r>
        <w:r w:rsidR="006527C3">
          <w:rPr>
            <w:noProof/>
            <w:webHidden/>
          </w:rPr>
          <w:fldChar w:fldCharType="begin"/>
        </w:r>
        <w:r w:rsidR="006527C3">
          <w:rPr>
            <w:noProof/>
            <w:webHidden/>
          </w:rPr>
          <w:instrText xml:space="preserve"> PAGEREF _Toc106479035 \h </w:instrText>
        </w:r>
        <w:r w:rsidR="006527C3">
          <w:rPr>
            <w:noProof/>
            <w:webHidden/>
          </w:rPr>
        </w:r>
        <w:r w:rsidR="006527C3">
          <w:rPr>
            <w:noProof/>
            <w:webHidden/>
          </w:rPr>
          <w:fldChar w:fldCharType="separate"/>
        </w:r>
        <w:r w:rsidR="00BC6590">
          <w:rPr>
            <w:noProof/>
            <w:webHidden/>
          </w:rPr>
          <w:t>16</w:t>
        </w:r>
        <w:r w:rsidR="006527C3">
          <w:rPr>
            <w:noProof/>
            <w:webHidden/>
          </w:rPr>
          <w:fldChar w:fldCharType="end"/>
        </w:r>
      </w:hyperlink>
    </w:p>
    <w:p w14:paraId="342BEC16" w14:textId="336288AB"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36" w:history="1">
        <w:r w:rsidR="006527C3" w:rsidRPr="0080318E">
          <w:rPr>
            <w:rStyle w:val="a6"/>
            <w:noProof/>
          </w:rPr>
          <w:t xml:space="preserve">5.3 </w:t>
        </w:r>
        <w:r w:rsidR="006527C3" w:rsidRPr="0080318E">
          <w:rPr>
            <w:rStyle w:val="a6"/>
            <w:noProof/>
          </w:rPr>
          <w:t>商品售出管理模块实现</w:t>
        </w:r>
        <w:r w:rsidR="006527C3">
          <w:rPr>
            <w:noProof/>
            <w:webHidden/>
          </w:rPr>
          <w:tab/>
        </w:r>
        <w:r w:rsidR="006527C3">
          <w:rPr>
            <w:noProof/>
            <w:webHidden/>
          </w:rPr>
          <w:fldChar w:fldCharType="begin"/>
        </w:r>
        <w:r w:rsidR="006527C3">
          <w:rPr>
            <w:noProof/>
            <w:webHidden/>
          </w:rPr>
          <w:instrText xml:space="preserve"> PAGEREF _Toc106479036 \h </w:instrText>
        </w:r>
        <w:r w:rsidR="006527C3">
          <w:rPr>
            <w:noProof/>
            <w:webHidden/>
          </w:rPr>
        </w:r>
        <w:r w:rsidR="006527C3">
          <w:rPr>
            <w:noProof/>
            <w:webHidden/>
          </w:rPr>
          <w:fldChar w:fldCharType="separate"/>
        </w:r>
        <w:r w:rsidR="00BC6590">
          <w:rPr>
            <w:noProof/>
            <w:webHidden/>
          </w:rPr>
          <w:t>18</w:t>
        </w:r>
        <w:r w:rsidR="006527C3">
          <w:rPr>
            <w:noProof/>
            <w:webHidden/>
          </w:rPr>
          <w:fldChar w:fldCharType="end"/>
        </w:r>
      </w:hyperlink>
    </w:p>
    <w:p w14:paraId="140CE97A" w14:textId="3CDAEC8F"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37" w:history="1">
        <w:r w:rsidR="006527C3" w:rsidRPr="0080318E">
          <w:rPr>
            <w:rStyle w:val="a6"/>
            <w:noProof/>
          </w:rPr>
          <w:t>5.4</w:t>
        </w:r>
        <w:r w:rsidR="006527C3" w:rsidRPr="0080318E">
          <w:rPr>
            <w:rStyle w:val="a6"/>
            <w:noProof/>
          </w:rPr>
          <w:t>商品信息管理模块详细设计</w:t>
        </w:r>
        <w:r w:rsidR="006527C3">
          <w:rPr>
            <w:noProof/>
            <w:webHidden/>
          </w:rPr>
          <w:tab/>
        </w:r>
        <w:r w:rsidR="006527C3">
          <w:rPr>
            <w:noProof/>
            <w:webHidden/>
          </w:rPr>
          <w:fldChar w:fldCharType="begin"/>
        </w:r>
        <w:r w:rsidR="006527C3">
          <w:rPr>
            <w:noProof/>
            <w:webHidden/>
          </w:rPr>
          <w:instrText xml:space="preserve"> PAGEREF _Toc106479037 \h </w:instrText>
        </w:r>
        <w:r w:rsidR="006527C3">
          <w:rPr>
            <w:noProof/>
            <w:webHidden/>
          </w:rPr>
        </w:r>
        <w:r w:rsidR="006527C3">
          <w:rPr>
            <w:noProof/>
            <w:webHidden/>
          </w:rPr>
          <w:fldChar w:fldCharType="separate"/>
        </w:r>
        <w:r w:rsidR="00BC6590">
          <w:rPr>
            <w:noProof/>
            <w:webHidden/>
          </w:rPr>
          <w:t>20</w:t>
        </w:r>
        <w:r w:rsidR="006527C3">
          <w:rPr>
            <w:noProof/>
            <w:webHidden/>
          </w:rPr>
          <w:fldChar w:fldCharType="end"/>
        </w:r>
      </w:hyperlink>
    </w:p>
    <w:p w14:paraId="4E65ACDC" w14:textId="05EF9499"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38" w:history="1">
        <w:r w:rsidR="006527C3" w:rsidRPr="0080318E">
          <w:rPr>
            <w:rStyle w:val="a6"/>
            <w:noProof/>
          </w:rPr>
          <w:t>5.5</w:t>
        </w:r>
        <w:r w:rsidR="006527C3" w:rsidRPr="0080318E">
          <w:rPr>
            <w:rStyle w:val="a6"/>
            <w:noProof/>
          </w:rPr>
          <w:t>流水信息管理模块详细设计</w:t>
        </w:r>
        <w:r w:rsidR="006527C3">
          <w:rPr>
            <w:noProof/>
            <w:webHidden/>
          </w:rPr>
          <w:tab/>
        </w:r>
        <w:r w:rsidR="006527C3">
          <w:rPr>
            <w:noProof/>
            <w:webHidden/>
          </w:rPr>
          <w:fldChar w:fldCharType="begin"/>
        </w:r>
        <w:r w:rsidR="006527C3">
          <w:rPr>
            <w:noProof/>
            <w:webHidden/>
          </w:rPr>
          <w:instrText xml:space="preserve"> PAGEREF _Toc106479038 \h </w:instrText>
        </w:r>
        <w:r w:rsidR="006527C3">
          <w:rPr>
            <w:noProof/>
            <w:webHidden/>
          </w:rPr>
        </w:r>
        <w:r w:rsidR="006527C3">
          <w:rPr>
            <w:noProof/>
            <w:webHidden/>
          </w:rPr>
          <w:fldChar w:fldCharType="separate"/>
        </w:r>
        <w:r w:rsidR="00BC6590">
          <w:rPr>
            <w:noProof/>
            <w:webHidden/>
          </w:rPr>
          <w:t>27</w:t>
        </w:r>
        <w:r w:rsidR="006527C3">
          <w:rPr>
            <w:noProof/>
            <w:webHidden/>
          </w:rPr>
          <w:fldChar w:fldCharType="end"/>
        </w:r>
      </w:hyperlink>
    </w:p>
    <w:p w14:paraId="2DA54EF6" w14:textId="3645C21F" w:rsidR="006527C3" w:rsidRDefault="00000000" w:rsidP="006527C3">
      <w:pPr>
        <w:pStyle w:val="TOC2"/>
        <w:tabs>
          <w:tab w:val="end" w:leader="dot" w:pos="414.80pt"/>
        </w:tabs>
        <w:ind w:firstLine="21pt"/>
        <w:rPr>
          <w:rFonts w:asciiTheme="minorHAnsi" w:eastAsiaTheme="minorEastAsia" w:hAnsiTheme="minorHAnsi" w:cstheme="minorBidi"/>
          <w:noProof/>
          <w:color w:val="auto"/>
          <w:szCs w:val="22"/>
        </w:rPr>
      </w:pPr>
      <w:hyperlink w:anchor="_Toc106479039" w:history="1">
        <w:r w:rsidR="006527C3" w:rsidRPr="0080318E">
          <w:rPr>
            <w:rStyle w:val="a6"/>
            <w:noProof/>
          </w:rPr>
          <w:t>5.6</w:t>
        </w:r>
        <w:r w:rsidR="006527C3" w:rsidRPr="0080318E">
          <w:rPr>
            <w:rStyle w:val="a6"/>
            <w:noProof/>
          </w:rPr>
          <w:t>人员信息管理模块详细设计</w:t>
        </w:r>
        <w:r w:rsidR="006527C3">
          <w:rPr>
            <w:noProof/>
            <w:webHidden/>
          </w:rPr>
          <w:tab/>
        </w:r>
        <w:r w:rsidR="006527C3">
          <w:rPr>
            <w:noProof/>
            <w:webHidden/>
          </w:rPr>
          <w:fldChar w:fldCharType="begin"/>
        </w:r>
        <w:r w:rsidR="006527C3">
          <w:rPr>
            <w:noProof/>
            <w:webHidden/>
          </w:rPr>
          <w:instrText xml:space="preserve"> PAGEREF _Toc106479039 \h </w:instrText>
        </w:r>
        <w:r w:rsidR="006527C3">
          <w:rPr>
            <w:noProof/>
            <w:webHidden/>
          </w:rPr>
        </w:r>
        <w:r w:rsidR="006527C3">
          <w:rPr>
            <w:noProof/>
            <w:webHidden/>
          </w:rPr>
          <w:fldChar w:fldCharType="separate"/>
        </w:r>
        <w:r w:rsidR="00BC6590">
          <w:rPr>
            <w:noProof/>
            <w:webHidden/>
          </w:rPr>
          <w:t>30</w:t>
        </w:r>
        <w:r w:rsidR="006527C3">
          <w:rPr>
            <w:noProof/>
            <w:webHidden/>
          </w:rPr>
          <w:fldChar w:fldCharType="end"/>
        </w:r>
      </w:hyperlink>
    </w:p>
    <w:p w14:paraId="39D30171" w14:textId="6433ECE4" w:rsidR="006527C3" w:rsidRDefault="00000000" w:rsidP="006527C3">
      <w:pPr>
        <w:pStyle w:val="TOC1"/>
        <w:tabs>
          <w:tab w:val="end" w:leader="dot" w:pos="414.80pt"/>
        </w:tabs>
        <w:ind w:firstLine="21pt"/>
        <w:rPr>
          <w:rFonts w:asciiTheme="minorHAnsi" w:eastAsiaTheme="minorEastAsia" w:hAnsiTheme="minorHAnsi" w:cstheme="minorBidi"/>
          <w:noProof/>
          <w:color w:val="auto"/>
          <w:szCs w:val="22"/>
        </w:rPr>
      </w:pPr>
      <w:hyperlink w:anchor="_Toc106479040" w:history="1">
        <w:r w:rsidR="006527C3" w:rsidRPr="0080318E">
          <w:rPr>
            <w:rStyle w:val="a6"/>
            <w:noProof/>
          </w:rPr>
          <w:t xml:space="preserve">6 </w:t>
        </w:r>
        <w:r w:rsidR="006527C3" w:rsidRPr="0080318E">
          <w:rPr>
            <w:rStyle w:val="a6"/>
            <w:noProof/>
          </w:rPr>
          <w:t>总结</w:t>
        </w:r>
        <w:r w:rsidR="006527C3">
          <w:rPr>
            <w:noProof/>
            <w:webHidden/>
          </w:rPr>
          <w:tab/>
        </w:r>
        <w:r w:rsidR="006527C3">
          <w:rPr>
            <w:noProof/>
            <w:webHidden/>
          </w:rPr>
          <w:fldChar w:fldCharType="begin"/>
        </w:r>
        <w:r w:rsidR="006527C3">
          <w:rPr>
            <w:noProof/>
            <w:webHidden/>
          </w:rPr>
          <w:instrText xml:space="preserve"> PAGEREF _Toc106479040 \h </w:instrText>
        </w:r>
        <w:r w:rsidR="006527C3">
          <w:rPr>
            <w:noProof/>
            <w:webHidden/>
          </w:rPr>
        </w:r>
        <w:r w:rsidR="006527C3">
          <w:rPr>
            <w:noProof/>
            <w:webHidden/>
          </w:rPr>
          <w:fldChar w:fldCharType="separate"/>
        </w:r>
        <w:r w:rsidR="00BC6590">
          <w:rPr>
            <w:noProof/>
            <w:webHidden/>
          </w:rPr>
          <w:t>36</w:t>
        </w:r>
        <w:r w:rsidR="006527C3">
          <w:rPr>
            <w:noProof/>
            <w:webHidden/>
          </w:rPr>
          <w:fldChar w:fldCharType="end"/>
        </w:r>
      </w:hyperlink>
    </w:p>
    <w:p w14:paraId="578F3FF3" w14:textId="6EEB303A" w:rsidR="007B1E1B" w:rsidRDefault="006527C3" w:rsidP="006527C3">
      <w:pPr>
        <w:pStyle w:val="TOC"/>
      </w:pPr>
      <w:r>
        <w:rPr>
          <w:b/>
          <w:lang w:val="zh-CN"/>
        </w:rPr>
        <w:fldChar w:fldCharType="end"/>
      </w:r>
    </w:p>
    <w:sdt>
      <w:sdtPr>
        <w:rPr>
          <w:rFonts w:ascii="Times New Roman" w:hAnsi="Times New Roman"/>
          <w:bCs w:val="0"/>
          <w:color w:val="000000" w:themeColor="text1"/>
          <w:kern w:val="2"/>
          <w:sz w:val="21"/>
          <w:szCs w:val="24"/>
          <w:lang w:val="zh-CN" w:eastAsia="zh-CN"/>
        </w:rPr>
        <w:id w:val="-228927522"/>
        <w:docPartObj>
          <w:docPartGallery w:val="Table of Contents"/>
          <w:docPartUnique/>
        </w:docPartObj>
      </w:sdtPr>
      <w:sdtEndPr>
        <w:rPr>
          <w:b/>
        </w:rPr>
      </w:sdtEndPr>
      <w:sdtContent>
        <w:p w14:paraId="2DAF76CD" w14:textId="71D993EB" w:rsidR="006527C3" w:rsidRDefault="006527C3" w:rsidP="006527C3">
          <w:pPr>
            <w:pStyle w:val="TOC"/>
          </w:pPr>
        </w:p>
        <w:p w14:paraId="3F6D593C" w14:textId="408980F1" w:rsidR="006527C3" w:rsidRDefault="00000000">
          <w:pPr>
            <w:ind w:firstLine="21.10pt"/>
          </w:pPr>
        </w:p>
      </w:sdtContent>
    </w:sdt>
    <w:p w14:paraId="28FCD158" w14:textId="15E614F1" w:rsidR="007B1E1B" w:rsidRDefault="007B1E1B" w:rsidP="006527C3">
      <w:pPr>
        <w:spacing w:line="15pt" w:lineRule="auto"/>
        <w:ind w:firstLine="21pt"/>
        <w:rPr>
          <w:rFonts w:eastAsia="楷体"/>
          <w:szCs w:val="21"/>
        </w:rPr>
        <w:sectPr w:rsidR="007B1E1B" w:rsidSect="001128C3">
          <w:footerReference w:type="default" r:id="rId14"/>
          <w:pgSz w:w="595.30pt" w:h="841.90pt"/>
          <w:pgMar w:top="72pt" w:right="90pt" w:bottom="72pt" w:left="90pt" w:header="42.55pt" w:footer="49.60pt" w:gutter="0pt"/>
          <w:pgNumType w:fmt="upperRoman" w:start="1"/>
          <w:cols w:space="36pt"/>
          <w:docGrid w:type="lines" w:linePitch="312"/>
        </w:sectPr>
      </w:pPr>
    </w:p>
    <w:p w14:paraId="6208AFC5" w14:textId="77777777" w:rsidR="00C76295" w:rsidRPr="00C76295" w:rsidRDefault="00C76295" w:rsidP="00C76295">
      <w:pPr>
        <w:spacing w:before="5pt" w:after="5pt" w:line="15pt" w:lineRule="auto"/>
        <w:ind w:firstLineChars="0" w:firstLine="0pt"/>
        <w:jc w:val="center"/>
        <w:outlineLvl w:val="1"/>
        <w:rPr>
          <w:rFonts w:ascii="黑体" w:eastAsia="黑体" w:hAnsi="宋体"/>
          <w:spacing w:val="20"/>
          <w:sz w:val="32"/>
          <w:szCs w:val="32"/>
        </w:rPr>
      </w:pPr>
      <w:bookmarkStart w:id="6" w:name="_Toc106466397"/>
      <w:bookmarkStart w:id="7" w:name="_Toc106479003"/>
      <w:bookmarkStart w:id="8" w:name="_Toc17569"/>
      <w:bookmarkStart w:id="9" w:name="_Toc31929"/>
      <w:bookmarkStart w:id="10" w:name="_Toc8666"/>
      <w:bookmarkStart w:id="11" w:name="_Toc10324"/>
      <w:bookmarkStart w:id="12" w:name="_Toc18106_WPSOffice_Level1"/>
      <w:bookmarkStart w:id="13" w:name="_Toc16215"/>
      <w:bookmarkStart w:id="14" w:name="_Toc31470"/>
      <w:bookmarkStart w:id="15" w:name="_Toc11292_WPSOffice_Level1"/>
      <w:bookmarkStart w:id="16" w:name="_Toc15524"/>
      <w:bookmarkStart w:id="17" w:name="_Toc23525_WPSOffice_Level1"/>
      <w:bookmarkStart w:id="18" w:name="_Toc516144840"/>
      <w:bookmarkStart w:id="19" w:name="_Toc17549"/>
      <w:bookmarkStart w:id="20" w:name="_Toc14798"/>
      <w:bookmarkStart w:id="21" w:name="_Toc419910730"/>
      <w:bookmarkStart w:id="22" w:name="_Toc12002"/>
      <w:bookmarkStart w:id="23" w:name="_Toc17273"/>
      <w:bookmarkStart w:id="24" w:name="_Toc32493"/>
      <w:bookmarkStart w:id="25" w:name="_Toc20130_WPSOffice_Level2"/>
      <w:bookmarkStart w:id="26" w:name="_Toc419909915"/>
      <w:bookmarkStart w:id="27" w:name="_Toc451176723"/>
      <w:bookmarkStart w:id="28" w:name="_Toc13665"/>
      <w:bookmarkStart w:id="29" w:name="_Toc13697"/>
      <w:bookmarkStart w:id="30" w:name="_Toc16624_WPSOffice_Level2"/>
      <w:bookmarkStart w:id="31" w:name="_Toc19329"/>
      <w:bookmarkStart w:id="32" w:name="_Toc14943"/>
      <w:bookmarkStart w:id="33" w:name="_Toc12158_WPSOffice_Level2"/>
      <w:bookmarkStart w:id="34" w:name="_Toc516144858"/>
      <w:r w:rsidRPr="00C76295">
        <w:rPr>
          <w:rFonts w:ascii="黑体" w:eastAsia="黑体" w:hAnsi="宋体" w:hint="eastAsia"/>
          <w:spacing w:val="20"/>
          <w:sz w:val="32"/>
          <w:szCs w:val="32"/>
        </w:rPr>
        <w:lastRenderedPageBreak/>
        <w:t>小型超市商品管理系统</w:t>
      </w:r>
      <w:bookmarkEnd w:id="6"/>
      <w:bookmarkEnd w:id="7"/>
    </w:p>
    <w:p w14:paraId="024C11E1" w14:textId="77777777" w:rsidR="00C76295" w:rsidRPr="00C76295" w:rsidRDefault="00C76295" w:rsidP="00C76295">
      <w:pPr>
        <w:spacing w:before="5pt" w:after="5pt" w:line="15pt" w:lineRule="auto"/>
        <w:ind w:firstLineChars="0" w:firstLine="0pt"/>
        <w:jc w:val="start"/>
        <w:outlineLvl w:val="1"/>
        <w:rPr>
          <w:rFonts w:ascii="宋体" w:hAnsi="宋体"/>
          <w:spacing w:val="20"/>
          <w:szCs w:val="21"/>
        </w:rPr>
      </w:pPr>
    </w:p>
    <w:p w14:paraId="3B569B23" w14:textId="77777777" w:rsidR="00C76295" w:rsidRPr="00C76295" w:rsidRDefault="00C76295" w:rsidP="00C76295">
      <w:pPr>
        <w:spacing w:before="5pt" w:after="5pt" w:line="15pt" w:lineRule="auto"/>
        <w:ind w:firstLineChars="0" w:firstLine="0pt"/>
        <w:jc w:val="center"/>
        <w:outlineLvl w:val="1"/>
        <w:rPr>
          <w:rFonts w:ascii="宋体" w:hAnsi="宋体"/>
          <w:spacing w:val="20"/>
          <w:szCs w:val="21"/>
        </w:rPr>
      </w:pPr>
      <w:bookmarkStart w:id="35" w:name="_Toc106466398"/>
      <w:bookmarkStart w:id="36" w:name="_Toc106479004"/>
      <w:proofErr w:type="gramStart"/>
      <w:r w:rsidRPr="00C76295">
        <w:rPr>
          <w:rFonts w:ascii="宋体" w:hAnsi="宋体" w:hint="eastAsia"/>
          <w:spacing w:val="20"/>
          <w:szCs w:val="21"/>
        </w:rPr>
        <w:t>许意杨</w:t>
      </w:r>
      <w:proofErr w:type="gramEnd"/>
      <w:r w:rsidRPr="00C76295">
        <w:rPr>
          <w:rFonts w:ascii="宋体" w:hAnsi="宋体" w:hint="eastAsia"/>
          <w:spacing w:val="20"/>
          <w:szCs w:val="21"/>
        </w:rPr>
        <w:t xml:space="preserve"> </w:t>
      </w:r>
      <w:r w:rsidRPr="00C76295">
        <w:rPr>
          <w:rFonts w:ascii="宋体" w:hAnsi="宋体"/>
          <w:spacing w:val="20"/>
          <w:szCs w:val="21"/>
        </w:rPr>
        <w:t xml:space="preserve">202083290379 </w:t>
      </w:r>
      <w:r w:rsidRPr="00C76295">
        <w:rPr>
          <w:rFonts w:ascii="宋体" w:hAnsi="宋体" w:hint="eastAsia"/>
          <w:spacing w:val="20"/>
          <w:szCs w:val="21"/>
        </w:rPr>
        <w:t xml:space="preserve">刘辉 </w:t>
      </w:r>
      <w:r w:rsidRPr="00C76295">
        <w:rPr>
          <w:rFonts w:ascii="宋体" w:hAnsi="宋体"/>
          <w:spacing w:val="20"/>
          <w:szCs w:val="21"/>
        </w:rPr>
        <w:t>202083290374</w:t>
      </w:r>
      <w:bookmarkEnd w:id="35"/>
      <w:bookmarkEnd w:id="36"/>
    </w:p>
    <w:p w14:paraId="4BF5E3CC" w14:textId="6D9E1057" w:rsidR="00C76295" w:rsidRPr="00C76295" w:rsidRDefault="00C76295" w:rsidP="00C76295">
      <w:pPr>
        <w:spacing w:before="5pt" w:after="5pt" w:line="15pt" w:lineRule="auto"/>
        <w:ind w:firstLineChars="0" w:firstLine="0pt"/>
        <w:jc w:val="center"/>
        <w:outlineLvl w:val="1"/>
        <w:rPr>
          <w:rFonts w:ascii="宋体" w:hAnsi="宋体"/>
          <w:spacing w:val="20"/>
          <w:szCs w:val="21"/>
        </w:rPr>
      </w:pPr>
      <w:bookmarkStart w:id="37" w:name="_Toc106466399"/>
      <w:bookmarkStart w:id="38" w:name="_Toc106479005"/>
      <w:r w:rsidRPr="00C76295">
        <w:rPr>
          <w:rFonts w:ascii="宋体" w:hAnsi="宋体" w:hint="eastAsia"/>
          <w:spacing w:val="20"/>
          <w:szCs w:val="21"/>
        </w:rPr>
        <w:t>南京信息工程大学计算机与软件学院，江苏 南京 210044</w:t>
      </w:r>
      <w:bookmarkEnd w:id="37"/>
      <w:bookmarkEnd w:id="38"/>
    </w:p>
    <w:p w14:paraId="3330DCE1" w14:textId="77777777" w:rsidR="00C76295" w:rsidRPr="00534B8E" w:rsidRDefault="00C76295" w:rsidP="00534B8E">
      <w:pPr>
        <w:pStyle w:val="1"/>
        <w:rPr>
          <w:rFonts w:hint="default"/>
        </w:rPr>
      </w:pPr>
      <w:bookmarkStart w:id="39" w:name="_Toc106466400"/>
      <w:bookmarkStart w:id="40" w:name="_Toc106479006"/>
      <w:r w:rsidRPr="00534B8E">
        <w:t xml:space="preserve">1 </w:t>
      </w:r>
      <w:bookmarkEnd w:id="8"/>
      <w:bookmarkEnd w:id="9"/>
      <w:bookmarkEnd w:id="10"/>
      <w:bookmarkEnd w:id="11"/>
      <w:bookmarkEnd w:id="12"/>
      <w:bookmarkEnd w:id="13"/>
      <w:bookmarkEnd w:id="14"/>
      <w:bookmarkEnd w:id="15"/>
      <w:bookmarkEnd w:id="16"/>
      <w:bookmarkEnd w:id="17"/>
      <w:bookmarkEnd w:id="18"/>
      <w:r w:rsidRPr="00534B8E">
        <w:t>引言</w:t>
      </w:r>
      <w:bookmarkEnd w:id="39"/>
      <w:bookmarkEnd w:id="40"/>
    </w:p>
    <w:p w14:paraId="7496806C" w14:textId="77777777" w:rsidR="00C76295" w:rsidRPr="00B4044B" w:rsidRDefault="00C76295" w:rsidP="00534B8E">
      <w:pPr>
        <w:pStyle w:val="2"/>
      </w:pPr>
      <w:bookmarkStart w:id="41" w:name="_Toc1342_WPSOffice_Level2"/>
      <w:bookmarkStart w:id="42" w:name="_Toc20458"/>
      <w:bookmarkStart w:id="43" w:name="_Toc7332"/>
      <w:bookmarkStart w:id="44" w:name="_Toc9093"/>
      <w:bookmarkStart w:id="45" w:name="_Toc31029"/>
      <w:bookmarkStart w:id="46" w:name="_Toc6800"/>
      <w:bookmarkStart w:id="47" w:name="_Toc2945"/>
      <w:bookmarkStart w:id="48" w:name="_Toc32435"/>
      <w:bookmarkStart w:id="49" w:name="_Toc31308"/>
      <w:bookmarkStart w:id="50" w:name="_Toc6298"/>
      <w:bookmarkStart w:id="51" w:name="_Toc20038_WPSOffice_Level2"/>
      <w:bookmarkStart w:id="52" w:name="_Toc516144841"/>
      <w:bookmarkStart w:id="53" w:name="_Toc106466401"/>
      <w:bookmarkStart w:id="54" w:name="_Toc106479007"/>
      <w:r w:rsidRPr="00B4044B">
        <w:rPr>
          <w:rFonts w:hint="eastAsia"/>
        </w:rPr>
        <w:t>1.1</w:t>
      </w:r>
      <w:r w:rsidRPr="00B4044B">
        <w:rPr>
          <w:rFonts w:hint="eastAsia"/>
        </w:rPr>
        <w:t>课题背景</w:t>
      </w:r>
      <w:bookmarkEnd w:id="41"/>
      <w:bookmarkEnd w:id="42"/>
      <w:bookmarkEnd w:id="43"/>
      <w:bookmarkEnd w:id="44"/>
      <w:bookmarkEnd w:id="45"/>
      <w:bookmarkEnd w:id="46"/>
      <w:bookmarkEnd w:id="47"/>
      <w:bookmarkEnd w:id="48"/>
      <w:bookmarkEnd w:id="49"/>
      <w:bookmarkEnd w:id="50"/>
      <w:bookmarkEnd w:id="51"/>
      <w:bookmarkEnd w:id="52"/>
      <w:r w:rsidRPr="00B4044B">
        <w:rPr>
          <w:rFonts w:hint="eastAsia"/>
        </w:rPr>
        <w:t>和意义</w:t>
      </w:r>
      <w:bookmarkEnd w:id="53"/>
      <w:bookmarkEnd w:id="54"/>
    </w:p>
    <w:p w14:paraId="4CC9A386" w14:textId="77777777" w:rsidR="00C76295" w:rsidRPr="00C76295" w:rsidRDefault="00C76295" w:rsidP="00B4044B">
      <w:pPr>
        <w:ind w:firstLine="21pt"/>
      </w:pPr>
      <w:r w:rsidRPr="00C76295">
        <w:t>21</w:t>
      </w:r>
      <w:r w:rsidRPr="00C76295">
        <w:t>世纪</w:t>
      </w:r>
      <w:r w:rsidRPr="00C76295">
        <w:t>,</w:t>
      </w:r>
      <w:r w:rsidRPr="00C76295">
        <w:t>超市的竞争也进入到</w:t>
      </w:r>
      <w:r w:rsidRPr="00C76295">
        <w:t> </w:t>
      </w:r>
      <w:r w:rsidRPr="00C76295">
        <w:t>了一个全新的领域</w:t>
      </w:r>
      <w:r w:rsidRPr="00C76295">
        <w:rPr>
          <w:rFonts w:hint="eastAsia"/>
        </w:rPr>
        <w:t>，</w:t>
      </w:r>
      <w:r w:rsidRPr="00C76295">
        <w:t>竞争已不再是规模的竞争而是技术的竞争、管理的竞争、人才的竞争</w:t>
      </w:r>
      <w:r w:rsidRPr="00C76295">
        <w:rPr>
          <w:rFonts w:hint="eastAsia"/>
        </w:rPr>
        <w:t>。</w:t>
      </w:r>
      <w:r w:rsidRPr="00C76295">
        <w:t>技术的提升和管理的升级是超市业的竞争</w:t>
      </w:r>
      <w:r w:rsidRPr="00C76295">
        <w:rPr>
          <w:rFonts w:hint="eastAsia"/>
        </w:rPr>
        <w:t>核心</w:t>
      </w:r>
      <w:r w:rsidRPr="00C76295">
        <w:t>。</w:t>
      </w:r>
      <w:r w:rsidRPr="00C76295">
        <w:rPr>
          <w:rFonts w:hint="eastAsia"/>
        </w:rPr>
        <w:t>管理超市各类数据是一项繁重的工作，通过人工来核对数据，费时费力，容易出现差错。一个合适、高效的数据库管理系统能够很好的解决小心超市商品管理的需求。</w:t>
      </w:r>
    </w:p>
    <w:p w14:paraId="6E9321EB" w14:textId="77777777" w:rsidR="00C76295" w:rsidRPr="00534B8E" w:rsidRDefault="00C76295" w:rsidP="00534B8E">
      <w:pPr>
        <w:pStyle w:val="2"/>
      </w:pPr>
      <w:bookmarkStart w:id="55" w:name="_Toc12607"/>
      <w:bookmarkStart w:id="56" w:name="_Toc25674"/>
      <w:bookmarkStart w:id="57" w:name="_Toc4793"/>
      <w:bookmarkStart w:id="58" w:name="_Toc30013"/>
      <w:bookmarkStart w:id="59" w:name="_Toc25570"/>
      <w:bookmarkStart w:id="60" w:name="_Toc18836"/>
      <w:bookmarkStart w:id="61" w:name="_Toc21138"/>
      <w:bookmarkStart w:id="62" w:name="_Toc24687"/>
      <w:bookmarkStart w:id="63" w:name="_Toc14786_WPSOffice_Level2"/>
      <w:bookmarkStart w:id="64" w:name="_Toc7713"/>
      <w:bookmarkStart w:id="65" w:name="_Toc24532_WPSOffice_Level2"/>
      <w:bookmarkStart w:id="66" w:name="_Toc516144842"/>
      <w:bookmarkStart w:id="67" w:name="_Toc106466402"/>
      <w:bookmarkStart w:id="68" w:name="_Toc106479008"/>
      <w:r w:rsidRPr="00534B8E">
        <w:rPr>
          <w:rFonts w:hint="eastAsia"/>
        </w:rPr>
        <w:t xml:space="preserve">1.2 </w:t>
      </w:r>
      <w:bookmarkEnd w:id="55"/>
      <w:bookmarkEnd w:id="56"/>
      <w:bookmarkEnd w:id="57"/>
      <w:bookmarkEnd w:id="58"/>
      <w:bookmarkEnd w:id="59"/>
      <w:bookmarkEnd w:id="60"/>
      <w:bookmarkEnd w:id="61"/>
      <w:bookmarkEnd w:id="62"/>
      <w:bookmarkEnd w:id="63"/>
      <w:bookmarkEnd w:id="64"/>
      <w:bookmarkEnd w:id="65"/>
      <w:bookmarkEnd w:id="66"/>
      <w:r w:rsidRPr="00534B8E">
        <w:rPr>
          <w:rFonts w:hint="eastAsia"/>
        </w:rPr>
        <w:t>课题内容</w:t>
      </w:r>
      <w:bookmarkEnd w:id="67"/>
      <w:bookmarkEnd w:id="68"/>
    </w:p>
    <w:p w14:paraId="1D893733" w14:textId="77777777" w:rsidR="00C76295" w:rsidRPr="00C76295" w:rsidRDefault="00C76295" w:rsidP="00B4044B">
      <w:pPr>
        <w:ind w:firstLine="21pt"/>
      </w:pPr>
      <w:r w:rsidRPr="00C76295">
        <w:rPr>
          <w:rFonts w:hint="eastAsia"/>
        </w:rPr>
        <w:t>针对小型超市的特点，我们开发了对应的数据管理系统来更好的实现超市数据的管理以及使用。</w:t>
      </w:r>
    </w:p>
    <w:p w14:paraId="341758B3" w14:textId="77777777" w:rsidR="00C76295" w:rsidRPr="00534B8E" w:rsidRDefault="00C76295" w:rsidP="00534B8E">
      <w:pPr>
        <w:pStyle w:val="1"/>
        <w:rPr>
          <w:rFonts w:hint="default"/>
        </w:rPr>
      </w:pPr>
      <w:bookmarkStart w:id="69" w:name="_Toc1131"/>
      <w:bookmarkStart w:id="70" w:name="_Toc23799"/>
      <w:bookmarkStart w:id="71" w:name="_Toc27918"/>
      <w:bookmarkStart w:id="72" w:name="_Toc29770_WPSOffice_Level1"/>
      <w:bookmarkStart w:id="73" w:name="_Toc13771"/>
      <w:bookmarkStart w:id="74" w:name="_Toc8306"/>
      <w:bookmarkStart w:id="75" w:name="_Toc3702_WPSOffice_Level1"/>
      <w:bookmarkStart w:id="76" w:name="_Toc516144845"/>
      <w:bookmarkStart w:id="77" w:name="_Toc18391"/>
      <w:bookmarkStart w:id="78" w:name="_Toc9038"/>
      <w:bookmarkStart w:id="79" w:name="_Toc17661_WPSOffice_Level1"/>
      <w:bookmarkStart w:id="80" w:name="_Toc106466403"/>
      <w:bookmarkStart w:id="81" w:name="_Toc106479009"/>
      <w:bookmarkStart w:id="82" w:name="_Toc370986785"/>
      <w:bookmarkStart w:id="83" w:name="_Toc19180"/>
      <w:bookmarkStart w:id="84" w:name="_Toc451176712"/>
      <w:bookmarkStart w:id="85" w:name="_Toc3394"/>
      <w:bookmarkStart w:id="86" w:name="_Toc419910723"/>
      <w:bookmarkStart w:id="87" w:name="_Toc419909908"/>
      <w:bookmarkStart w:id="88" w:name="_Toc342762144"/>
      <w:r w:rsidRPr="00534B8E">
        <w:t xml:space="preserve">2 </w:t>
      </w:r>
      <w:r w:rsidRPr="00534B8E">
        <w:t>系统需求分析及相关技术介绍</w:t>
      </w:r>
      <w:bookmarkEnd w:id="69"/>
      <w:bookmarkEnd w:id="70"/>
      <w:bookmarkEnd w:id="71"/>
      <w:bookmarkEnd w:id="72"/>
      <w:bookmarkEnd w:id="73"/>
      <w:bookmarkEnd w:id="74"/>
      <w:bookmarkEnd w:id="75"/>
      <w:bookmarkEnd w:id="76"/>
      <w:bookmarkEnd w:id="77"/>
      <w:bookmarkEnd w:id="78"/>
      <w:bookmarkEnd w:id="79"/>
      <w:bookmarkEnd w:id="80"/>
      <w:bookmarkEnd w:id="81"/>
    </w:p>
    <w:p w14:paraId="7EB29534" w14:textId="77777777" w:rsidR="00C76295" w:rsidRPr="00534B8E" w:rsidRDefault="00C76295" w:rsidP="00534B8E">
      <w:pPr>
        <w:pStyle w:val="2"/>
      </w:pPr>
      <w:bookmarkStart w:id="89" w:name="_Toc27267"/>
      <w:bookmarkStart w:id="90" w:name="_Toc29770_WPSOffice_Level2"/>
      <w:bookmarkStart w:id="91" w:name="_Toc9832"/>
      <w:bookmarkStart w:id="92" w:name="_Toc11216"/>
      <w:bookmarkStart w:id="93" w:name="_Toc31120"/>
      <w:bookmarkStart w:id="94" w:name="_Toc28168"/>
      <w:bookmarkStart w:id="95" w:name="_Toc3671"/>
      <w:bookmarkStart w:id="96" w:name="_Toc2724"/>
      <w:bookmarkStart w:id="97" w:name="_Toc6881"/>
      <w:bookmarkStart w:id="98" w:name="_Toc3702_WPSOffice_Level2"/>
      <w:bookmarkStart w:id="99" w:name="_Toc516144846"/>
      <w:bookmarkStart w:id="100" w:name="_Toc24375"/>
      <w:bookmarkStart w:id="101" w:name="_Toc25489_WPSOffice_Level2"/>
      <w:bookmarkStart w:id="102" w:name="_Toc106466404"/>
      <w:bookmarkStart w:id="103" w:name="_Toc106479010"/>
      <w:r w:rsidRPr="00534B8E">
        <w:rPr>
          <w:rFonts w:hint="eastAsia"/>
        </w:rPr>
        <w:t xml:space="preserve">2.1 </w:t>
      </w:r>
      <w:r w:rsidRPr="00534B8E">
        <w:rPr>
          <w:rFonts w:hint="eastAsia"/>
        </w:rPr>
        <w:t>功能需求分析</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2412E55A" w14:textId="77777777" w:rsidR="00C76295" w:rsidRPr="00C76295" w:rsidRDefault="00C76295" w:rsidP="00534B8E">
      <w:pPr>
        <w:ind w:firstLine="21pt"/>
      </w:pPr>
      <w:r w:rsidRPr="00C76295">
        <w:rPr>
          <w:rFonts w:hint="eastAsia"/>
        </w:rPr>
        <w:t>小型超市商品管理系统主要研究商品库存信息的管理，员工以及客户信息的管理，商品售出报表的管理。超市管理系统的使用者主要有两类人，管理员即经理还有员工，两者分别拥有不同的权限。员工可以修改个人信息以及负责商品的售出，产生流水单号。经理拥有所有的权限，可以对商品信息，流水统计，员工以及客户的信息进行</w:t>
      </w:r>
      <w:proofErr w:type="gramStart"/>
      <w:r w:rsidRPr="00C76295">
        <w:rPr>
          <w:rFonts w:hint="eastAsia"/>
        </w:rPr>
        <w:t>增删改查等</w:t>
      </w:r>
      <w:proofErr w:type="gramEnd"/>
      <w:r w:rsidRPr="00C76295">
        <w:rPr>
          <w:rFonts w:hint="eastAsia"/>
        </w:rPr>
        <w:t>。</w:t>
      </w:r>
    </w:p>
    <w:p w14:paraId="03F5721C" w14:textId="77777777" w:rsidR="00C76295" w:rsidRPr="00C76295" w:rsidRDefault="00C76295" w:rsidP="00534B8E">
      <w:pPr>
        <w:pStyle w:val="2"/>
      </w:pPr>
      <w:bookmarkStart w:id="104" w:name="_Toc1652_WPSOffice_Level2"/>
      <w:bookmarkStart w:id="105" w:name="_Toc12756"/>
      <w:bookmarkStart w:id="106" w:name="_Toc4414_WPSOffice_Level2"/>
      <w:bookmarkStart w:id="107" w:name="_Toc15630"/>
      <w:bookmarkStart w:id="108" w:name="_Toc18882"/>
      <w:bookmarkStart w:id="109" w:name="_Toc27616"/>
      <w:bookmarkStart w:id="110" w:name="_Toc2775"/>
      <w:bookmarkStart w:id="111" w:name="_Toc18464"/>
      <w:bookmarkStart w:id="112" w:name="_Toc19948"/>
      <w:bookmarkStart w:id="113" w:name="_Toc4496"/>
      <w:bookmarkStart w:id="114" w:name="_Toc6056_WPSOffice_Level2"/>
      <w:bookmarkStart w:id="115" w:name="_Toc516144847"/>
      <w:bookmarkStart w:id="116" w:name="_Toc6114"/>
      <w:bookmarkStart w:id="117" w:name="_Toc106466405"/>
      <w:bookmarkStart w:id="118" w:name="_Toc106479011"/>
      <w:r w:rsidRPr="00C76295">
        <w:rPr>
          <w:rFonts w:hint="eastAsia"/>
        </w:rPr>
        <w:t xml:space="preserve">2.2 </w:t>
      </w:r>
      <w:r w:rsidRPr="00C76295">
        <w:rPr>
          <w:rFonts w:hint="eastAsia"/>
        </w:rPr>
        <w:t>可行性分析</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7A27496D" w14:textId="77777777" w:rsidR="00C76295" w:rsidRPr="00C76295" w:rsidRDefault="00C76295" w:rsidP="00534B8E">
      <w:pPr>
        <w:ind w:firstLine="21pt"/>
      </w:pPr>
      <w:r w:rsidRPr="00C76295">
        <w:t>本套超市管理系统主要针对着小型超市而开发，不仅可以提高超市的工作效率，减少工作人员数量，减少劳动力资本的投入，还可以保证超市内部数据的精确性和实时性，进而帮助超</w:t>
      </w:r>
      <w:r w:rsidRPr="00C76295">
        <w:lastRenderedPageBreak/>
        <w:t>市的正常运营。</w:t>
      </w:r>
    </w:p>
    <w:p w14:paraId="5038CFB6" w14:textId="77777777" w:rsidR="00C76295" w:rsidRPr="00C76295" w:rsidRDefault="00C76295" w:rsidP="00534B8E">
      <w:pPr>
        <w:ind w:firstLine="21pt"/>
      </w:pPr>
      <w:r w:rsidRPr="00C76295">
        <w:t>在技术层面上，本套超市管理系统，使用了最为基本的</w:t>
      </w:r>
      <w:r w:rsidRPr="00C76295">
        <w:t>C/S</w:t>
      </w:r>
      <w:r w:rsidRPr="00C76295">
        <w:t>技术配置</w:t>
      </w:r>
      <w:r w:rsidRPr="00C76295">
        <w:t>,  </w:t>
      </w:r>
      <w:r w:rsidRPr="00C76295">
        <w:t>这样以便于大多数的超市都可以使用本套管理系统，不需要特别配置一些高难度的软硬件附件，基本的计算机都可以保证本套超市管理系统的正常使用和运行</w:t>
      </w:r>
      <w:r w:rsidRPr="00C76295">
        <w:rPr>
          <w:rFonts w:hint="eastAsia"/>
        </w:rPr>
        <w:t>。</w:t>
      </w:r>
      <w:r w:rsidRPr="00C76295">
        <w:t> </w:t>
      </w:r>
      <w:r w:rsidRPr="00C76295">
        <w:t>减少因为软硬件配置不搭配而产生的运行错误，或者是无法使用。</w:t>
      </w:r>
    </w:p>
    <w:p w14:paraId="2E854F5C" w14:textId="77777777" w:rsidR="00C76295" w:rsidRPr="00C76295" w:rsidRDefault="00C76295" w:rsidP="00534B8E">
      <w:pPr>
        <w:ind w:firstLine="21pt"/>
      </w:pPr>
      <w:r w:rsidRPr="00C76295">
        <w:t>在经济层面上，本套系统的开发没有使用昂贵的系统配置，但是一套软件从开发到正式使用需要经过很长一段时间的技术研究和程序开发，所以还是有一定的基本开销。而且日后的软件系统的升级维护对于应用主体也没有很高的要求</w:t>
      </w:r>
      <w:r w:rsidRPr="00C76295">
        <w:rPr>
          <w:rFonts w:hint="eastAsia"/>
        </w:rPr>
        <w:t>，</w:t>
      </w:r>
      <w:r w:rsidRPr="00C76295">
        <w:t>只需要满足基本的经济保障即可</w:t>
      </w:r>
      <w:r w:rsidRPr="00C76295">
        <w:rPr>
          <w:rFonts w:hint="eastAsia"/>
        </w:rPr>
        <w:t>。</w:t>
      </w:r>
    </w:p>
    <w:p w14:paraId="4B4258E2" w14:textId="77777777" w:rsidR="00C76295" w:rsidRPr="00C76295" w:rsidRDefault="00C76295" w:rsidP="00534B8E">
      <w:pPr>
        <w:ind w:firstLine="21pt"/>
      </w:pPr>
      <w:r w:rsidRPr="00C76295">
        <w:t>在操作层面上，就目前管理者对超市管理系统的需求而言，本套超市管理系统是可以完全满足这些要求。不论是从技术上，还是从系统自身的操作性而言</w:t>
      </w:r>
      <w:r w:rsidRPr="00C76295">
        <w:t>,  </w:t>
      </w:r>
      <w:r w:rsidRPr="00C76295">
        <w:t>都采用了人机交互型的友好性配置。操作界面简洁易懂，容易操作，没有复杂的管理程序。操作人员只要是具备计算机的基本操作技能就都可以顺利使用此系统</w:t>
      </w:r>
      <w:r w:rsidRPr="00C76295">
        <w:t>.  </w:t>
      </w:r>
      <w:r w:rsidRPr="00C76295">
        <w:t>不会带来其他的不必要的麻烦和困扰。所以本套系统在技术、经济，以及操作上都是可行的，可以进行开发。</w:t>
      </w:r>
    </w:p>
    <w:p w14:paraId="4B58B57C" w14:textId="77777777" w:rsidR="00C76295" w:rsidRPr="00C76295" w:rsidRDefault="00C76295" w:rsidP="00534B8E">
      <w:pPr>
        <w:pStyle w:val="2"/>
      </w:pPr>
      <w:bookmarkStart w:id="119" w:name="_Toc8277_WPSOffice_Level2"/>
      <w:bookmarkStart w:id="120" w:name="_Toc7622"/>
      <w:bookmarkStart w:id="121" w:name="_Toc1735"/>
      <w:bookmarkStart w:id="122" w:name="_Toc9402_WPSOffice_Level2"/>
      <w:bookmarkStart w:id="123" w:name="_Toc5050"/>
      <w:bookmarkStart w:id="124" w:name="_Toc140"/>
      <w:bookmarkStart w:id="125" w:name="_Toc30463"/>
      <w:bookmarkStart w:id="126" w:name="_Toc29704"/>
      <w:bookmarkStart w:id="127" w:name="_Toc15437"/>
      <w:bookmarkStart w:id="128" w:name="_Toc6608_WPSOffice_Level2"/>
      <w:bookmarkStart w:id="129" w:name="_Toc516144851"/>
      <w:bookmarkStart w:id="130" w:name="_Toc29885"/>
      <w:bookmarkStart w:id="131" w:name="_Toc28924"/>
      <w:bookmarkStart w:id="132" w:name="_Toc106466406"/>
      <w:bookmarkStart w:id="133" w:name="_Toc106479012"/>
      <w:r w:rsidRPr="00C76295">
        <w:rPr>
          <w:rFonts w:hint="eastAsia"/>
        </w:rPr>
        <w:t xml:space="preserve">2.3 </w:t>
      </w:r>
      <w:r w:rsidRPr="00C76295">
        <w:rPr>
          <w:rFonts w:hint="eastAsia"/>
        </w:rPr>
        <w:t>系统运行环境</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253738A8" w14:textId="77777777" w:rsidR="00C76295" w:rsidRPr="00C76295" w:rsidRDefault="00C76295" w:rsidP="00534B8E">
      <w:pPr>
        <w:ind w:firstLine="21pt"/>
      </w:pPr>
      <w:r w:rsidRPr="00C76295">
        <w:t>Win10</w:t>
      </w:r>
      <w:r w:rsidRPr="00C76295">
        <w:t>，</w:t>
      </w:r>
      <w:r w:rsidRPr="00C76295">
        <w:t>Microsoft Visual Studio</w:t>
      </w:r>
      <w:r w:rsidRPr="00C76295">
        <w:t>，</w:t>
      </w:r>
      <w:r w:rsidRPr="00C76295">
        <w:t>SQL Server2019</w:t>
      </w:r>
    </w:p>
    <w:p w14:paraId="52853A01" w14:textId="77777777" w:rsidR="00C76295" w:rsidRPr="00C76295" w:rsidRDefault="00C76295" w:rsidP="00534B8E">
      <w:pPr>
        <w:pStyle w:val="2"/>
      </w:pPr>
      <w:bookmarkStart w:id="134" w:name="_Toc7199"/>
      <w:bookmarkStart w:id="135" w:name="_Toc13969"/>
      <w:bookmarkStart w:id="136" w:name="_Toc11750_WPSOffice_Level2"/>
      <w:bookmarkStart w:id="137" w:name="_Toc24155"/>
      <w:bookmarkStart w:id="138" w:name="_Toc4881"/>
      <w:bookmarkStart w:id="139" w:name="_Toc7168"/>
      <w:bookmarkStart w:id="140" w:name="_Toc6296"/>
      <w:bookmarkStart w:id="141" w:name="_Toc7188"/>
      <w:bookmarkStart w:id="142" w:name="_Toc27976_WPSOffice_Level2"/>
      <w:bookmarkStart w:id="143" w:name="_Toc23761"/>
      <w:bookmarkStart w:id="144" w:name="_Toc20581"/>
      <w:bookmarkStart w:id="145" w:name="_Toc30921_WPSOffice_Level2"/>
      <w:bookmarkStart w:id="146" w:name="_Toc516144852"/>
      <w:bookmarkStart w:id="147" w:name="_Toc106466407"/>
      <w:bookmarkStart w:id="148" w:name="_Toc106479013"/>
      <w:bookmarkEnd w:id="82"/>
      <w:bookmarkEnd w:id="83"/>
      <w:bookmarkEnd w:id="84"/>
      <w:bookmarkEnd w:id="85"/>
      <w:bookmarkEnd w:id="86"/>
      <w:bookmarkEnd w:id="87"/>
      <w:bookmarkEnd w:id="88"/>
      <w:r w:rsidRPr="00C76295">
        <w:rPr>
          <w:rFonts w:hint="eastAsia"/>
        </w:rPr>
        <w:t xml:space="preserve">2.4 </w:t>
      </w:r>
      <w:r w:rsidRPr="00C76295">
        <w:rPr>
          <w:rFonts w:hint="eastAsia"/>
        </w:rPr>
        <w:t>相关技术介绍</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5C0F224F" w14:textId="77777777" w:rsidR="00C76295" w:rsidRPr="00C76295" w:rsidRDefault="00C76295" w:rsidP="00534B8E">
      <w:pPr>
        <w:ind w:firstLine="21pt"/>
      </w:pPr>
      <w:r w:rsidRPr="00C76295">
        <w:rPr>
          <w:rFonts w:hint="eastAsia"/>
        </w:rPr>
        <w:t>本文使用</w:t>
      </w:r>
      <w:r w:rsidRPr="00C76295">
        <w:rPr>
          <w:rFonts w:hint="eastAsia"/>
        </w:rPr>
        <w:t>C#</w:t>
      </w:r>
      <w:r w:rsidRPr="00C76295">
        <w:rPr>
          <w:rFonts w:hint="eastAsia"/>
        </w:rPr>
        <w:t>和</w:t>
      </w:r>
      <w:proofErr w:type="spellStart"/>
      <w:r w:rsidRPr="00C76295">
        <w:rPr>
          <w:rFonts w:hint="eastAsia"/>
        </w:rPr>
        <w:t>WinForm</w:t>
      </w:r>
      <w:proofErr w:type="spellEnd"/>
      <w:r w:rsidRPr="00C76295">
        <w:rPr>
          <w:rFonts w:hint="eastAsia"/>
        </w:rPr>
        <w:t>应用程序来进行系统的开发。</w:t>
      </w:r>
      <w:r w:rsidRPr="00C76295">
        <w:rPr>
          <w:rFonts w:hint="eastAsia"/>
        </w:rPr>
        <w:t>C#</w:t>
      </w:r>
      <w:r w:rsidRPr="00C76295">
        <w:rPr>
          <w:rFonts w:hint="eastAsia"/>
        </w:rPr>
        <w:t>是专门为</w:t>
      </w:r>
      <w:r w:rsidRPr="00C76295">
        <w:rPr>
          <w:rFonts w:hint="eastAsia"/>
        </w:rPr>
        <w:t>.NET</w:t>
      </w:r>
      <w:r w:rsidRPr="00C76295">
        <w:rPr>
          <w:rFonts w:hint="eastAsia"/>
        </w:rPr>
        <w:t>平台设计的程序语言，它由</w:t>
      </w:r>
      <w:r w:rsidRPr="00C76295">
        <w:rPr>
          <w:rFonts w:hint="eastAsia"/>
        </w:rPr>
        <w:t>C++</w:t>
      </w:r>
      <w:r w:rsidRPr="00C76295">
        <w:rPr>
          <w:rFonts w:hint="eastAsia"/>
        </w:rPr>
        <w:t>和</w:t>
      </w:r>
      <w:r w:rsidRPr="00C76295">
        <w:rPr>
          <w:rFonts w:hint="eastAsia"/>
        </w:rPr>
        <w:t>Java</w:t>
      </w:r>
      <w:r w:rsidRPr="00C76295">
        <w:rPr>
          <w:rFonts w:hint="eastAsia"/>
        </w:rPr>
        <w:t>语言发展而来，集成</w:t>
      </w:r>
      <w:r w:rsidRPr="00C76295">
        <w:rPr>
          <w:rFonts w:hint="eastAsia"/>
        </w:rPr>
        <w:t>C++</w:t>
      </w:r>
      <w:r w:rsidRPr="00C76295">
        <w:rPr>
          <w:rFonts w:hint="eastAsia"/>
        </w:rPr>
        <w:t>和</w:t>
      </w:r>
      <w:r w:rsidRPr="00C76295">
        <w:rPr>
          <w:rFonts w:hint="eastAsia"/>
        </w:rPr>
        <w:t>Java</w:t>
      </w:r>
      <w:r w:rsidRPr="00C76295">
        <w:rPr>
          <w:rFonts w:hint="eastAsia"/>
        </w:rPr>
        <w:t>的优秀特点，并使用事件驱动、完全面向对象的编程模式。</w:t>
      </w:r>
      <w:proofErr w:type="spellStart"/>
      <w:r w:rsidRPr="00C76295">
        <w:rPr>
          <w:rFonts w:hint="eastAsia"/>
        </w:rPr>
        <w:t>WinForm</w:t>
      </w:r>
      <w:proofErr w:type="spellEnd"/>
      <w:r w:rsidRPr="00C76295">
        <w:rPr>
          <w:rFonts w:hint="eastAsia"/>
        </w:rPr>
        <w:t>应用程序又称窗体应用程序。</w:t>
      </w:r>
      <w:proofErr w:type="spellStart"/>
      <w:r w:rsidRPr="00C76295">
        <w:rPr>
          <w:rFonts w:hint="eastAsia"/>
        </w:rPr>
        <w:t>W</w:t>
      </w:r>
      <w:r w:rsidRPr="00C76295">
        <w:t>i</w:t>
      </w:r>
      <w:r w:rsidRPr="00C76295">
        <w:rPr>
          <w:rFonts w:hint="eastAsia"/>
        </w:rPr>
        <w:t>nForm</w:t>
      </w:r>
      <w:proofErr w:type="spellEnd"/>
      <w:r w:rsidRPr="00C76295">
        <w:rPr>
          <w:rFonts w:hint="eastAsia"/>
        </w:rPr>
        <w:t>应用程序具有事件驱动、能响应复杂的操作、可产生丰富的回馈信息等优点。</w:t>
      </w:r>
    </w:p>
    <w:p w14:paraId="4BA42AC2" w14:textId="77777777" w:rsidR="00C76295" w:rsidRPr="00C76295" w:rsidRDefault="00C76295" w:rsidP="00534B8E">
      <w:pPr>
        <w:pStyle w:val="1"/>
        <w:rPr>
          <w:rFonts w:hint="default"/>
        </w:rPr>
      </w:pPr>
      <w:bookmarkStart w:id="149" w:name="_Toc451176722"/>
      <w:bookmarkStart w:id="150" w:name="_Toc210"/>
      <w:bookmarkStart w:id="151" w:name="_Toc23055"/>
      <w:bookmarkStart w:id="152" w:name="_Toc11093"/>
      <w:bookmarkStart w:id="153" w:name="_Toc20106"/>
      <w:bookmarkStart w:id="154" w:name="_Toc18997"/>
      <w:bookmarkStart w:id="155" w:name="_Toc25489_WPSOffice_Level1"/>
      <w:bookmarkStart w:id="156" w:name="_Toc4414_WPSOffice_Level1"/>
      <w:bookmarkStart w:id="157" w:name="_Toc27634"/>
      <w:bookmarkStart w:id="158" w:name="_Toc16986"/>
      <w:bookmarkStart w:id="159" w:name="_Toc18857"/>
      <w:bookmarkStart w:id="160" w:name="_Toc16085"/>
      <w:bookmarkStart w:id="161" w:name="_Toc6056_WPSOffice_Level1"/>
      <w:bookmarkStart w:id="162" w:name="_Toc516144857"/>
      <w:bookmarkStart w:id="163" w:name="_Toc106466408"/>
      <w:bookmarkStart w:id="164" w:name="_Toc106479014"/>
      <w:r w:rsidRPr="00C76295">
        <w:t xml:space="preserve">3 </w:t>
      </w:r>
      <w:r w:rsidRPr="00C76295">
        <w:t>系统总体设计</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74092A31" w14:textId="77777777" w:rsidR="00C76295" w:rsidRPr="00C76295" w:rsidRDefault="00C76295" w:rsidP="00534B8E">
      <w:pPr>
        <w:pStyle w:val="2"/>
      </w:pPr>
      <w:bookmarkStart w:id="165" w:name="_Toc106466409"/>
      <w:bookmarkStart w:id="166" w:name="_Toc106479015"/>
      <w:r w:rsidRPr="00C76295">
        <w:rPr>
          <w:rFonts w:hint="eastAsia"/>
        </w:rPr>
        <w:t xml:space="preserve">3.1 </w:t>
      </w:r>
      <w:r w:rsidRPr="00C76295">
        <w:rPr>
          <w:rFonts w:hint="eastAsia"/>
        </w:rPr>
        <w:t>系统功能结构设计</w:t>
      </w:r>
      <w:bookmarkEnd w:id="165"/>
      <w:bookmarkEnd w:id="166"/>
    </w:p>
    <w:p w14:paraId="1EA49237" w14:textId="1449AEA0" w:rsidR="00C76295" w:rsidRPr="00C76295" w:rsidRDefault="00FE40E6" w:rsidP="00534B8E">
      <w:pPr>
        <w:ind w:firstLine="21pt"/>
      </w:pPr>
      <w:r>
        <w:rPr>
          <w:rFonts w:hint="eastAsia"/>
        </w:rPr>
        <w:t>本系统的功能主要给予使用系统的两类使用者，员工以及经理。首先是登录功能，完成两者的登录。员工</w:t>
      </w:r>
      <w:r w:rsidR="00D3337A">
        <w:rPr>
          <w:rFonts w:hint="eastAsia"/>
        </w:rPr>
        <w:t>登录后可以实现商品的销售以及个人信息的修改。管理员登录后可以对流水信息进行统计查询，商品的信息进行管理，员工以及顾客的信息进行管理，还有管理员也可以对</w:t>
      </w:r>
      <w:r w:rsidR="00D3337A">
        <w:rPr>
          <w:rFonts w:hint="eastAsia"/>
        </w:rPr>
        <w:lastRenderedPageBreak/>
        <w:t>自身信息进行管理。</w:t>
      </w:r>
      <w:r w:rsidR="00C76295" w:rsidRPr="00C76295">
        <w:rPr>
          <w:rFonts w:hint="eastAsia"/>
        </w:rPr>
        <w:t>系统功能模块划分如图</w:t>
      </w:r>
      <w:r w:rsidR="00C76295" w:rsidRPr="00C76295">
        <w:rPr>
          <w:rFonts w:hint="eastAsia"/>
        </w:rPr>
        <w:t>3-1</w:t>
      </w:r>
      <w:r w:rsidR="00C76295" w:rsidRPr="00C76295">
        <w:rPr>
          <w:rFonts w:hint="eastAsia"/>
        </w:rPr>
        <w:t>所示。</w:t>
      </w:r>
    </w:p>
    <w:p w14:paraId="2A89F790" w14:textId="32EAA8C5" w:rsidR="00C76295" w:rsidRPr="00C76295" w:rsidRDefault="00FE40E6" w:rsidP="00534B8E">
      <w:pPr>
        <w:ind w:firstLine="21pt"/>
      </w:pPr>
      <w:r>
        <w:rPr>
          <w:noProof/>
        </w:rPr>
        <w:drawing>
          <wp:anchor distT="0" distB="0" distL="114300" distR="114300" simplePos="0" relativeHeight="251661312" behindDoc="0" locked="0" layoutInCell="1" allowOverlap="0" wp14:anchorId="05087371" wp14:editId="7384712D">
            <wp:simplePos x="0" y="0"/>
            <wp:positionH relativeFrom="column">
              <wp:posOffset>0</wp:posOffset>
            </wp:positionH>
            <wp:positionV relativeFrom="paragraph">
              <wp:posOffset>292100</wp:posOffset>
            </wp:positionV>
            <wp:extent cx="5400000" cy="3967200"/>
            <wp:effectExtent l="0" t="0" r="0" b="0"/>
            <wp:wrapTopAndBottom/>
            <wp:docPr id="9" name="图形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图形 9"/>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00" cy="3967200"/>
                    </a:xfrm>
                    <a:prstGeom prst="rect">
                      <a:avLst/>
                    </a:prstGeom>
                  </pic:spPr>
                </pic:pic>
              </a:graphicData>
            </a:graphic>
            <wp14:sizeRelH relativeFrom="margin">
              <wp14:pctWidth>0%</wp14:pctWidth>
            </wp14:sizeRelH>
            <wp14:sizeRelV relativeFrom="margin">
              <wp14:pctHeight>0%</wp14:pctHeight>
            </wp14:sizeRelV>
          </wp:anchor>
        </w:drawing>
      </w:r>
    </w:p>
    <w:p w14:paraId="1E5E0B0D" w14:textId="07A273BA" w:rsidR="004B6C7F" w:rsidRPr="004B6C7F" w:rsidRDefault="00C76295" w:rsidP="00D3337A">
      <w:pPr>
        <w:ind w:firstLine="21pt"/>
        <w:jc w:val="center"/>
      </w:pPr>
      <w:r w:rsidRPr="00C76295">
        <w:rPr>
          <w:rFonts w:hint="eastAsia"/>
        </w:rPr>
        <w:t>图</w:t>
      </w:r>
      <w:r w:rsidRPr="00C76295">
        <w:rPr>
          <w:rFonts w:hint="eastAsia"/>
        </w:rPr>
        <w:t xml:space="preserve">3-1 </w:t>
      </w:r>
      <w:r w:rsidRPr="00C76295">
        <w:rPr>
          <w:rFonts w:hint="eastAsia"/>
        </w:rPr>
        <w:t>系统功能结构图</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19450D14" w14:textId="36919C4D" w:rsidR="001D5FDA" w:rsidRPr="004B6C7F" w:rsidRDefault="001D5FDA" w:rsidP="00DF23BF">
      <w:pPr>
        <w:pStyle w:val="2"/>
      </w:pPr>
      <w:bookmarkStart w:id="167" w:name="_Toc11160"/>
      <w:bookmarkStart w:id="168" w:name="_Toc12843"/>
      <w:bookmarkStart w:id="169" w:name="_Toc7302"/>
      <w:bookmarkStart w:id="170" w:name="_Toc25171_WPSOffice_Level2"/>
      <w:bookmarkStart w:id="171" w:name="_Toc28658"/>
      <w:bookmarkStart w:id="172" w:name="_Toc14254_WPSOffice_Level2"/>
      <w:bookmarkStart w:id="173" w:name="_Toc8938"/>
      <w:bookmarkStart w:id="174" w:name="_Toc29669"/>
      <w:bookmarkStart w:id="175" w:name="_Toc32616"/>
      <w:bookmarkStart w:id="176" w:name="_Toc23693"/>
      <w:bookmarkStart w:id="177" w:name="_Toc7425"/>
      <w:bookmarkStart w:id="178" w:name="_Toc17586_WPSOffice_Level2"/>
      <w:bookmarkStart w:id="179" w:name="_Toc516144859"/>
      <w:bookmarkStart w:id="180" w:name="_Toc106466410"/>
      <w:bookmarkStart w:id="181" w:name="_Toc106479016"/>
      <w:r w:rsidRPr="004B6C7F">
        <w:rPr>
          <w:rFonts w:hint="eastAsia"/>
        </w:rPr>
        <w:t xml:space="preserve">3.2 </w:t>
      </w:r>
      <w:r w:rsidRPr="004B6C7F">
        <w:rPr>
          <w:rFonts w:hint="eastAsia"/>
        </w:rPr>
        <w:t>系统功能流程设计</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091376D6" w14:textId="4ABA7648" w:rsidR="001D5FDA" w:rsidRDefault="001D5FDA" w:rsidP="00DF23BF">
      <w:pPr>
        <w:pStyle w:val="3"/>
      </w:pPr>
      <w:bookmarkStart w:id="182" w:name="_Toc22497"/>
      <w:bookmarkStart w:id="183" w:name="_Toc3808"/>
      <w:bookmarkStart w:id="184" w:name="_Toc29097"/>
      <w:bookmarkStart w:id="185" w:name="_Toc28997"/>
      <w:bookmarkStart w:id="186" w:name="_Toc20797_WPSOffice_Level3"/>
      <w:bookmarkStart w:id="187" w:name="_Toc914"/>
      <w:bookmarkStart w:id="188" w:name="_Toc20130_WPSOffice_Level3"/>
      <w:bookmarkStart w:id="189" w:name="_Toc27721"/>
      <w:bookmarkStart w:id="190" w:name="_Toc22726"/>
      <w:bookmarkStart w:id="191" w:name="_Toc17586_WPSOffice_Level3"/>
      <w:bookmarkStart w:id="192" w:name="_Toc516144860"/>
      <w:bookmarkStart w:id="193" w:name="_Toc106466411"/>
      <w:bookmarkStart w:id="194" w:name="_Toc106479017"/>
      <w:r w:rsidRPr="00DF23BF">
        <w:t xml:space="preserve">3.2.1 </w:t>
      </w:r>
      <w:r w:rsidR="00DF23BF" w:rsidRPr="00DF23BF">
        <w:rPr>
          <w:rFonts w:hint="eastAsia"/>
        </w:rPr>
        <w:t>登录</w:t>
      </w:r>
      <w:r w:rsidRPr="00DF23BF">
        <w:rPr>
          <w:rFonts w:hint="eastAsia"/>
        </w:rPr>
        <w:t>功能流程设计</w:t>
      </w:r>
      <w:bookmarkEnd w:id="182"/>
      <w:bookmarkEnd w:id="183"/>
      <w:bookmarkEnd w:id="184"/>
      <w:bookmarkEnd w:id="185"/>
      <w:bookmarkEnd w:id="186"/>
      <w:bookmarkEnd w:id="187"/>
      <w:bookmarkEnd w:id="188"/>
      <w:bookmarkEnd w:id="189"/>
      <w:bookmarkEnd w:id="190"/>
      <w:bookmarkEnd w:id="191"/>
      <w:bookmarkEnd w:id="192"/>
      <w:bookmarkEnd w:id="193"/>
      <w:bookmarkEnd w:id="194"/>
    </w:p>
    <w:p w14:paraId="4AC2968E" w14:textId="2A4D4CD3" w:rsidR="001D5FDA" w:rsidRDefault="004D3E10" w:rsidP="004D3E10">
      <w:pPr>
        <w:ind w:firstLine="21pt"/>
        <w:rPr>
          <w:rFonts w:ascii="宋体" w:hAnsi="宋体" w:cs="宋体"/>
          <w:color w:val="auto"/>
          <w:shd w:val="clear" w:color="auto" w:fill="FFFFFE"/>
          <w:lang w:bidi="ar"/>
        </w:rPr>
      </w:pPr>
      <w:r>
        <w:rPr>
          <w:rFonts w:hint="eastAsia"/>
        </w:rPr>
        <w:t>登录过程</w:t>
      </w:r>
      <w:r w:rsidR="00843DF5">
        <w:rPr>
          <w:rFonts w:hint="eastAsia"/>
        </w:rPr>
        <w:t>可以直接退出系统</w:t>
      </w:r>
      <w:r w:rsidR="006D6458">
        <w:rPr>
          <w:rFonts w:hint="eastAsia"/>
        </w:rPr>
        <w:t>，也可以在</w:t>
      </w:r>
      <w:r>
        <w:rPr>
          <w:rFonts w:hint="eastAsia"/>
        </w:rPr>
        <w:t>主界面选择员工或管理员身份，输入账号密码</w:t>
      </w:r>
      <w:r w:rsidR="006D6458">
        <w:rPr>
          <w:rFonts w:hint="eastAsia"/>
        </w:rPr>
        <w:t>，进入数据库，通过查找匹配信息来完成</w:t>
      </w:r>
      <w:r>
        <w:rPr>
          <w:rFonts w:hint="eastAsia"/>
        </w:rPr>
        <w:t>登录</w:t>
      </w:r>
      <w:r w:rsidR="00843DF5">
        <w:rPr>
          <w:rFonts w:hint="eastAsia"/>
        </w:rPr>
        <w:t>。</w:t>
      </w:r>
      <w:r w:rsidR="00DF23BF" w:rsidRPr="004D3E10">
        <w:rPr>
          <w:rFonts w:hint="eastAsia"/>
          <w:color w:val="auto"/>
        </w:rPr>
        <w:t>登录</w:t>
      </w:r>
      <w:r w:rsidR="001D5FDA" w:rsidRPr="004D3E10">
        <w:rPr>
          <w:rFonts w:ascii="宋体" w:hAnsi="宋体" w:cs="宋体" w:hint="eastAsia"/>
          <w:color w:val="auto"/>
          <w:shd w:val="clear" w:color="auto" w:fill="FFFFFE"/>
          <w:lang w:bidi="ar"/>
        </w:rPr>
        <w:t>流程如图</w:t>
      </w:r>
      <w:r w:rsidR="001D5FDA" w:rsidRPr="004D3E10">
        <w:rPr>
          <w:rFonts w:eastAsia="Consolas" w:hint="eastAsia"/>
          <w:color w:val="auto"/>
          <w:shd w:val="clear" w:color="auto" w:fill="FFFFFE"/>
          <w:lang w:bidi="ar"/>
        </w:rPr>
        <w:t>3-2</w:t>
      </w:r>
      <w:r w:rsidR="00DF23BF" w:rsidRPr="004D3E10">
        <w:rPr>
          <w:rFonts w:asciiTheme="minorEastAsia" w:eastAsiaTheme="minorEastAsia" w:hAnsiTheme="minorEastAsia" w:hint="eastAsia"/>
          <w:color w:val="auto"/>
          <w:shd w:val="clear" w:color="auto" w:fill="FFFFFE"/>
          <w:lang w:bidi="ar"/>
        </w:rPr>
        <w:t>-</w:t>
      </w:r>
      <w:r w:rsidR="00DF23BF" w:rsidRPr="004D3E10">
        <w:rPr>
          <w:rFonts w:eastAsia="Consolas"/>
          <w:color w:val="auto"/>
          <w:shd w:val="clear" w:color="auto" w:fill="FFFFFE"/>
          <w:lang w:bidi="ar"/>
        </w:rPr>
        <w:t>1</w:t>
      </w:r>
      <w:r w:rsidR="001D5FDA" w:rsidRPr="004D3E10">
        <w:rPr>
          <w:rFonts w:ascii="宋体" w:hAnsi="宋体" w:cs="宋体" w:hint="eastAsia"/>
          <w:color w:val="auto"/>
          <w:shd w:val="clear" w:color="auto" w:fill="FFFFFE"/>
          <w:lang w:bidi="ar"/>
        </w:rPr>
        <w:t>所示。</w:t>
      </w:r>
    </w:p>
    <w:p w14:paraId="00DB4BBF" w14:textId="2CA466BB" w:rsidR="00843DF5" w:rsidRPr="004D3E10" w:rsidRDefault="009926E6" w:rsidP="004D3E10">
      <w:pPr>
        <w:ind w:firstLine="21pt"/>
      </w:pPr>
      <w:r>
        <w:rPr>
          <w:rFonts w:hint="eastAsia"/>
          <w:noProof/>
        </w:rPr>
        <w:lastRenderedPageBreak/>
        <w:drawing>
          <wp:anchor distT="0" distB="0" distL="114300" distR="114300" simplePos="0" relativeHeight="251665408" behindDoc="0" locked="0" layoutInCell="1" allowOverlap="1" wp14:anchorId="3A05DC51" wp14:editId="05321260">
            <wp:simplePos x="0" y="0"/>
            <wp:positionH relativeFrom="column">
              <wp:posOffset>0</wp:posOffset>
            </wp:positionH>
            <wp:positionV relativeFrom="paragraph">
              <wp:posOffset>292100</wp:posOffset>
            </wp:positionV>
            <wp:extent cx="5400040" cy="4412615"/>
            <wp:effectExtent l="0" t="0" r="0" b="6985"/>
            <wp:wrapTopAndBottom/>
            <wp:docPr id="15" name="图形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图形 15"/>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00040" cy="4412615"/>
                    </a:xfrm>
                    <a:prstGeom prst="rect">
                      <a:avLst/>
                    </a:prstGeom>
                  </pic:spPr>
                </pic:pic>
              </a:graphicData>
            </a:graphic>
          </wp:anchor>
        </w:drawing>
      </w:r>
    </w:p>
    <w:p w14:paraId="4D732452" w14:textId="05F15266" w:rsidR="001D5FDA" w:rsidRPr="004D3E10" w:rsidRDefault="001D5FDA" w:rsidP="004D3E10">
      <w:pPr>
        <w:ind w:firstLine="18pt"/>
        <w:jc w:val="center"/>
        <w:rPr>
          <w:rFonts w:ascii="宋体" w:hAnsi="宋体"/>
          <w:color w:val="000000"/>
          <w:sz w:val="18"/>
          <w:szCs w:val="18"/>
        </w:rPr>
      </w:pPr>
      <w:r w:rsidRPr="004D3E10">
        <w:rPr>
          <w:rFonts w:ascii="宋体" w:hAnsi="宋体" w:hint="eastAsia"/>
          <w:color w:val="000000"/>
          <w:sz w:val="18"/>
          <w:szCs w:val="18"/>
        </w:rPr>
        <w:t>图3-2</w:t>
      </w:r>
      <w:r w:rsidR="00DF23BF" w:rsidRPr="004D3E10">
        <w:rPr>
          <w:rFonts w:ascii="宋体" w:hAnsi="宋体" w:hint="eastAsia"/>
          <w:color w:val="000000"/>
          <w:sz w:val="18"/>
          <w:szCs w:val="18"/>
        </w:rPr>
        <w:t>-</w:t>
      </w:r>
      <w:r w:rsidR="00DF23BF" w:rsidRPr="004D3E10">
        <w:rPr>
          <w:rFonts w:ascii="宋体" w:hAnsi="宋体"/>
          <w:color w:val="000000"/>
          <w:sz w:val="18"/>
          <w:szCs w:val="18"/>
        </w:rPr>
        <w:t>1</w:t>
      </w:r>
      <w:r w:rsidR="00DF23BF" w:rsidRPr="004D3E10">
        <w:rPr>
          <w:rFonts w:ascii="宋体" w:hAnsi="宋体" w:hint="eastAsia"/>
          <w:color w:val="000000"/>
          <w:sz w:val="18"/>
          <w:szCs w:val="18"/>
        </w:rPr>
        <w:t>登录</w:t>
      </w:r>
      <w:r w:rsidRPr="004D3E10">
        <w:rPr>
          <w:rFonts w:ascii="宋体" w:hAnsi="宋体" w:hint="eastAsia"/>
          <w:color w:val="000000"/>
          <w:sz w:val="18"/>
          <w:szCs w:val="18"/>
        </w:rPr>
        <w:t>流程图</w:t>
      </w:r>
    </w:p>
    <w:p w14:paraId="5545396D" w14:textId="03D1381E" w:rsidR="001D5FDA" w:rsidRDefault="001D5FDA" w:rsidP="00843DF5">
      <w:pPr>
        <w:pStyle w:val="3"/>
      </w:pPr>
      <w:bookmarkStart w:id="195" w:name="_Toc29167"/>
      <w:bookmarkStart w:id="196" w:name="_Toc16402"/>
      <w:bookmarkStart w:id="197" w:name="_Toc21523"/>
      <w:bookmarkStart w:id="198" w:name="_Toc30103"/>
      <w:bookmarkStart w:id="199" w:name="_Toc21097_WPSOffice_Level3"/>
      <w:bookmarkStart w:id="200" w:name="_Toc8097"/>
      <w:bookmarkStart w:id="201" w:name="_Toc25171_WPSOffice_Level3"/>
      <w:bookmarkStart w:id="202" w:name="_Toc22122"/>
      <w:bookmarkStart w:id="203" w:name="_Toc4139"/>
      <w:bookmarkStart w:id="204" w:name="_Toc31887_WPSOffice_Level3"/>
      <w:bookmarkStart w:id="205" w:name="_Toc516144861"/>
      <w:bookmarkStart w:id="206" w:name="_Toc106466412"/>
      <w:bookmarkStart w:id="207" w:name="_Toc106479018"/>
      <w:r w:rsidRPr="00843DF5">
        <w:t>3.2.</w:t>
      </w:r>
      <w:r w:rsidRPr="00843DF5">
        <w:rPr>
          <w:rFonts w:hint="eastAsia"/>
        </w:rPr>
        <w:t>2</w:t>
      </w:r>
      <w:r w:rsidR="00843DF5" w:rsidRPr="00843DF5">
        <w:rPr>
          <w:rFonts w:hint="eastAsia"/>
        </w:rPr>
        <w:t>商品售出</w:t>
      </w:r>
      <w:r w:rsidRPr="00843DF5">
        <w:rPr>
          <w:rFonts w:hint="eastAsia"/>
        </w:rPr>
        <w:t>流程设计</w:t>
      </w:r>
      <w:bookmarkEnd w:id="195"/>
      <w:bookmarkEnd w:id="196"/>
      <w:bookmarkEnd w:id="197"/>
      <w:bookmarkEnd w:id="198"/>
      <w:bookmarkEnd w:id="199"/>
      <w:bookmarkEnd w:id="200"/>
      <w:bookmarkEnd w:id="201"/>
      <w:bookmarkEnd w:id="202"/>
      <w:bookmarkEnd w:id="203"/>
      <w:bookmarkEnd w:id="204"/>
      <w:bookmarkEnd w:id="205"/>
      <w:bookmarkEnd w:id="206"/>
      <w:bookmarkEnd w:id="207"/>
    </w:p>
    <w:p w14:paraId="3CB96728" w14:textId="6714600F" w:rsidR="008044AE" w:rsidRDefault="00E052CA" w:rsidP="008044AE">
      <w:pPr>
        <w:ind w:firstLine="21pt"/>
        <w:rPr>
          <w:rFonts w:ascii="宋体" w:hAnsi="宋体" w:cs="宋体"/>
          <w:color w:val="auto"/>
          <w:shd w:val="clear" w:color="auto" w:fill="FFFFFE"/>
          <w:lang w:bidi="ar"/>
        </w:rPr>
      </w:pPr>
      <w:r>
        <w:rPr>
          <w:rFonts w:hint="eastAsia"/>
        </w:rPr>
        <w:t>进入员工界面后可以进入商品售出界面。员工需要输入商品信息</w:t>
      </w:r>
      <w:r w:rsidR="007201CA">
        <w:rPr>
          <w:rFonts w:hint="eastAsia"/>
        </w:rPr>
        <w:t>，以及购买的个数</w:t>
      </w:r>
      <w:r>
        <w:rPr>
          <w:rFonts w:hint="eastAsia"/>
        </w:rPr>
        <w:t>来完成商品售出。</w:t>
      </w:r>
      <w:r w:rsidR="008044AE" w:rsidRPr="00843DF5">
        <w:rPr>
          <w:rFonts w:hint="eastAsia"/>
        </w:rPr>
        <w:t>商品售出</w:t>
      </w:r>
      <w:r w:rsidR="008044AE" w:rsidRPr="004D3E10">
        <w:rPr>
          <w:rFonts w:ascii="宋体" w:hAnsi="宋体" w:cs="宋体" w:hint="eastAsia"/>
          <w:color w:val="auto"/>
          <w:shd w:val="clear" w:color="auto" w:fill="FFFFFE"/>
          <w:lang w:bidi="ar"/>
        </w:rPr>
        <w:t>流程如图</w:t>
      </w:r>
      <w:r w:rsidR="008044AE" w:rsidRPr="004D3E10">
        <w:rPr>
          <w:rFonts w:eastAsia="Consolas" w:hint="eastAsia"/>
          <w:color w:val="auto"/>
          <w:shd w:val="clear" w:color="auto" w:fill="FFFFFE"/>
          <w:lang w:bidi="ar"/>
        </w:rPr>
        <w:t>3-2</w:t>
      </w:r>
      <w:r w:rsidR="008044AE" w:rsidRPr="004D3E10">
        <w:rPr>
          <w:rFonts w:asciiTheme="minorEastAsia" w:eastAsiaTheme="minorEastAsia" w:hAnsiTheme="minorEastAsia" w:hint="eastAsia"/>
          <w:color w:val="auto"/>
          <w:shd w:val="clear" w:color="auto" w:fill="FFFFFE"/>
          <w:lang w:bidi="ar"/>
        </w:rPr>
        <w:t>-</w:t>
      </w:r>
      <w:r w:rsidR="008044AE">
        <w:rPr>
          <w:rFonts w:eastAsia="Consolas"/>
          <w:color w:val="auto"/>
          <w:shd w:val="clear" w:color="auto" w:fill="FFFFFE"/>
          <w:lang w:bidi="ar"/>
        </w:rPr>
        <w:t>2</w:t>
      </w:r>
      <w:r w:rsidR="008044AE" w:rsidRPr="004D3E10">
        <w:rPr>
          <w:rFonts w:ascii="宋体" w:hAnsi="宋体" w:cs="宋体" w:hint="eastAsia"/>
          <w:color w:val="auto"/>
          <w:shd w:val="clear" w:color="auto" w:fill="FFFFFE"/>
          <w:lang w:bidi="ar"/>
        </w:rPr>
        <w:t>所示。</w:t>
      </w:r>
    </w:p>
    <w:p w14:paraId="4CF3BB8C" w14:textId="1DA7FD21" w:rsidR="008044AE" w:rsidRDefault="000C1B14" w:rsidP="008044AE">
      <w:pPr>
        <w:pStyle w:val="af0"/>
      </w:pPr>
      <w:r>
        <w:rPr>
          <w:rFonts w:hint="eastAsia"/>
          <w:noProof/>
          <w:shd w:val="clear" w:color="auto" w:fill="auto"/>
        </w:rPr>
        <w:drawing>
          <wp:anchor distT="0" distB="0" distL="114300" distR="114300" simplePos="0" relativeHeight="251664384" behindDoc="0" locked="0" layoutInCell="1" allowOverlap="1" wp14:anchorId="50A6A7A4" wp14:editId="17B4364A">
            <wp:simplePos x="0" y="0"/>
            <wp:positionH relativeFrom="column">
              <wp:posOffset>1250950</wp:posOffset>
            </wp:positionH>
            <wp:positionV relativeFrom="paragraph">
              <wp:posOffset>278765</wp:posOffset>
            </wp:positionV>
            <wp:extent cx="3219450" cy="2390775"/>
            <wp:effectExtent l="0" t="0" r="0" b="9525"/>
            <wp:wrapTopAndBottom/>
            <wp:docPr id="12" name="图形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图形 12"/>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219450" cy="2390775"/>
                    </a:xfrm>
                    <a:prstGeom prst="rect">
                      <a:avLst/>
                    </a:prstGeom>
                  </pic:spPr>
                </pic:pic>
              </a:graphicData>
            </a:graphic>
          </wp:anchor>
        </w:drawing>
      </w:r>
    </w:p>
    <w:p w14:paraId="2FB74B3D" w14:textId="74F7559E" w:rsidR="008044AE" w:rsidRPr="008044AE" w:rsidRDefault="008044AE" w:rsidP="00B613E6">
      <w:pPr>
        <w:ind w:firstLine="18pt"/>
        <w:jc w:val="center"/>
        <w:rPr>
          <w:rFonts w:ascii="宋体" w:hAnsi="宋体"/>
          <w:color w:val="000000"/>
          <w:sz w:val="18"/>
          <w:szCs w:val="18"/>
        </w:rPr>
      </w:pPr>
      <w:r w:rsidRPr="008044AE">
        <w:rPr>
          <w:rFonts w:ascii="宋体" w:hAnsi="宋体" w:hint="eastAsia"/>
          <w:color w:val="000000"/>
          <w:sz w:val="18"/>
          <w:szCs w:val="18"/>
        </w:rPr>
        <w:lastRenderedPageBreak/>
        <w:t>图3-2-</w:t>
      </w:r>
      <w:r w:rsidRPr="008044AE">
        <w:rPr>
          <w:rFonts w:ascii="宋体" w:hAnsi="宋体"/>
          <w:color w:val="000000"/>
          <w:sz w:val="18"/>
          <w:szCs w:val="18"/>
        </w:rPr>
        <w:t>2</w:t>
      </w:r>
      <w:r w:rsidRPr="008044AE">
        <w:rPr>
          <w:rFonts w:hint="eastAsia"/>
          <w:sz w:val="18"/>
          <w:szCs w:val="18"/>
        </w:rPr>
        <w:t>商品售出</w:t>
      </w:r>
      <w:r w:rsidRPr="008044AE">
        <w:rPr>
          <w:rFonts w:ascii="宋体" w:hAnsi="宋体" w:hint="eastAsia"/>
          <w:color w:val="000000"/>
          <w:sz w:val="18"/>
          <w:szCs w:val="18"/>
        </w:rPr>
        <w:t>流程图</w:t>
      </w:r>
    </w:p>
    <w:p w14:paraId="0C62934B" w14:textId="77777777" w:rsidR="008044AE" w:rsidRPr="008044AE" w:rsidRDefault="008044AE" w:rsidP="008044AE">
      <w:pPr>
        <w:ind w:firstLine="21pt"/>
      </w:pPr>
    </w:p>
    <w:p w14:paraId="0F7DB14A" w14:textId="5E054190" w:rsidR="00843DF5" w:rsidRDefault="00843DF5" w:rsidP="00843DF5">
      <w:pPr>
        <w:pStyle w:val="3"/>
      </w:pPr>
      <w:bookmarkStart w:id="208" w:name="_Toc106466413"/>
      <w:bookmarkStart w:id="209" w:name="_Toc106479019"/>
      <w:r>
        <w:rPr>
          <w:rFonts w:hint="eastAsia"/>
        </w:rPr>
        <w:t>3</w:t>
      </w:r>
      <w:r>
        <w:t xml:space="preserve">.2.3 </w:t>
      </w:r>
      <w:r>
        <w:rPr>
          <w:rFonts w:hint="eastAsia"/>
        </w:rPr>
        <w:t>个人信息管理流程设计</w:t>
      </w:r>
      <w:bookmarkEnd w:id="208"/>
      <w:bookmarkEnd w:id="209"/>
    </w:p>
    <w:p w14:paraId="68BDDFA4" w14:textId="6EF354C0" w:rsidR="00B613E6" w:rsidRDefault="00B6170B" w:rsidP="00B613E6">
      <w:pPr>
        <w:ind w:firstLine="21pt"/>
        <w:rPr>
          <w:rFonts w:ascii="宋体" w:hAnsi="宋体" w:cs="宋体"/>
          <w:color w:val="auto"/>
          <w:shd w:val="clear" w:color="auto" w:fill="FFFFFE"/>
          <w:lang w:bidi="ar"/>
        </w:rPr>
      </w:pPr>
      <w:r>
        <w:rPr>
          <w:rFonts w:hint="eastAsia"/>
        </w:rPr>
        <w:t>在进入了员工或经理的主界面后都可以进入个人信息管理界面。进入后便是</w:t>
      </w:r>
      <w:r w:rsidR="007A7B8B">
        <w:rPr>
          <w:rFonts w:hint="eastAsia"/>
        </w:rPr>
        <w:t>通过数据库查看到的</w:t>
      </w:r>
      <w:r>
        <w:rPr>
          <w:rFonts w:hint="eastAsia"/>
        </w:rPr>
        <w:t>个人信息界面，</w:t>
      </w:r>
      <w:r w:rsidR="007A7B8B">
        <w:rPr>
          <w:rFonts w:hint="eastAsia"/>
        </w:rPr>
        <w:t>还</w:t>
      </w:r>
      <w:r>
        <w:rPr>
          <w:rFonts w:hint="eastAsia"/>
        </w:rPr>
        <w:t>可以选择进行个人信息的修改，密码修改以及返回等功能。</w:t>
      </w:r>
      <w:r w:rsidR="00B613E6">
        <w:rPr>
          <w:rFonts w:hint="eastAsia"/>
        </w:rPr>
        <w:t>个人信息</w:t>
      </w:r>
      <w:r w:rsidR="00B613E6" w:rsidRPr="004D3E10">
        <w:rPr>
          <w:rFonts w:ascii="宋体" w:hAnsi="宋体" w:cs="宋体" w:hint="eastAsia"/>
          <w:color w:val="auto"/>
          <w:shd w:val="clear" w:color="auto" w:fill="FFFFFE"/>
          <w:lang w:bidi="ar"/>
        </w:rPr>
        <w:t>流程如图</w:t>
      </w:r>
      <w:r w:rsidR="00B613E6" w:rsidRPr="004D3E10">
        <w:rPr>
          <w:rFonts w:eastAsia="Consolas" w:hint="eastAsia"/>
          <w:color w:val="auto"/>
          <w:shd w:val="clear" w:color="auto" w:fill="FFFFFE"/>
          <w:lang w:bidi="ar"/>
        </w:rPr>
        <w:t>3-2</w:t>
      </w:r>
      <w:r w:rsidR="00B613E6" w:rsidRPr="004D3E10">
        <w:rPr>
          <w:rFonts w:asciiTheme="minorEastAsia" w:eastAsiaTheme="minorEastAsia" w:hAnsiTheme="minorEastAsia" w:hint="eastAsia"/>
          <w:color w:val="auto"/>
          <w:shd w:val="clear" w:color="auto" w:fill="FFFFFE"/>
          <w:lang w:bidi="ar"/>
        </w:rPr>
        <w:t>-</w:t>
      </w:r>
      <w:r w:rsidR="00E052CA">
        <w:rPr>
          <w:rFonts w:eastAsia="Consolas"/>
          <w:color w:val="auto"/>
          <w:shd w:val="clear" w:color="auto" w:fill="FFFFFE"/>
          <w:lang w:bidi="ar"/>
        </w:rPr>
        <w:t>3</w:t>
      </w:r>
      <w:r w:rsidR="00B613E6" w:rsidRPr="004D3E10">
        <w:rPr>
          <w:rFonts w:ascii="宋体" w:hAnsi="宋体" w:cs="宋体" w:hint="eastAsia"/>
          <w:color w:val="auto"/>
          <w:shd w:val="clear" w:color="auto" w:fill="FFFFFE"/>
          <w:lang w:bidi="ar"/>
        </w:rPr>
        <w:t>所示。</w:t>
      </w:r>
    </w:p>
    <w:p w14:paraId="57398B3E" w14:textId="1B733E64" w:rsidR="00B613E6" w:rsidRPr="00B6170B" w:rsidRDefault="007A7B8B" w:rsidP="00B613E6">
      <w:pPr>
        <w:pStyle w:val="af0"/>
        <w:ind w:firstLine="21pt"/>
      </w:pPr>
      <w:r>
        <w:rPr>
          <w:rFonts w:hint="eastAsia"/>
          <w:noProof/>
          <w:shd w:val="clear" w:color="auto" w:fill="auto"/>
        </w:rPr>
        <w:drawing>
          <wp:anchor distT="0" distB="0" distL="114300" distR="114300" simplePos="0" relativeHeight="251666432" behindDoc="0" locked="0" layoutInCell="1" allowOverlap="1" wp14:anchorId="2F2D4BE9" wp14:editId="655D40FF">
            <wp:simplePos x="0" y="0"/>
            <wp:positionH relativeFrom="margin">
              <wp:align>right</wp:align>
            </wp:positionH>
            <wp:positionV relativeFrom="paragraph">
              <wp:posOffset>266065</wp:posOffset>
            </wp:positionV>
            <wp:extent cx="5229225" cy="5514975"/>
            <wp:effectExtent l="0" t="0" r="9525" b="0"/>
            <wp:wrapTopAndBottom/>
            <wp:docPr id="17" name="图形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图形 17"/>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29225" cy="5514975"/>
                    </a:xfrm>
                    <a:prstGeom prst="rect">
                      <a:avLst/>
                    </a:prstGeom>
                  </pic:spPr>
                </pic:pic>
              </a:graphicData>
            </a:graphic>
          </wp:anchor>
        </w:drawing>
      </w:r>
    </w:p>
    <w:p w14:paraId="0AB10B74" w14:textId="0D787E4A" w:rsidR="00B613E6" w:rsidRPr="00B613E6" w:rsidRDefault="00B613E6" w:rsidP="00B6170B">
      <w:pPr>
        <w:pStyle w:val="af0"/>
      </w:pPr>
      <w:r w:rsidRPr="008044AE">
        <w:rPr>
          <w:rFonts w:hint="eastAsia"/>
        </w:rPr>
        <w:t>图3-2-</w:t>
      </w:r>
      <w:r>
        <w:t>3</w:t>
      </w:r>
      <w:r>
        <w:rPr>
          <w:rFonts w:hint="eastAsia"/>
        </w:rPr>
        <w:t>个人信息</w:t>
      </w:r>
      <w:r w:rsidRPr="008044AE">
        <w:rPr>
          <w:rFonts w:hint="eastAsia"/>
        </w:rPr>
        <w:t>流程图</w:t>
      </w:r>
    </w:p>
    <w:p w14:paraId="024DFF2B" w14:textId="6C0368F1" w:rsidR="00843DF5" w:rsidRDefault="00843DF5" w:rsidP="00562F8C">
      <w:pPr>
        <w:pStyle w:val="3"/>
      </w:pPr>
      <w:bookmarkStart w:id="210" w:name="_Toc106479020"/>
      <w:r>
        <w:rPr>
          <w:rFonts w:hint="eastAsia"/>
        </w:rPr>
        <w:t>3</w:t>
      </w:r>
      <w:r>
        <w:t>.2.4</w:t>
      </w:r>
      <w:r>
        <w:rPr>
          <w:rFonts w:hint="eastAsia"/>
        </w:rPr>
        <w:t>流水信息管理流程设计</w:t>
      </w:r>
      <w:bookmarkEnd w:id="210"/>
    </w:p>
    <w:p w14:paraId="1BF20D32" w14:textId="2FF0F787" w:rsidR="005A643B" w:rsidRDefault="007A7B8B" w:rsidP="005A643B">
      <w:pPr>
        <w:ind w:firstLine="21pt"/>
        <w:rPr>
          <w:rFonts w:ascii="宋体" w:hAnsi="宋体" w:cs="宋体"/>
          <w:color w:val="auto"/>
          <w:shd w:val="clear" w:color="auto" w:fill="FFFFFE"/>
          <w:lang w:bidi="ar"/>
        </w:rPr>
      </w:pPr>
      <w:r>
        <w:rPr>
          <w:rFonts w:hint="eastAsia"/>
        </w:rPr>
        <w:t>在经理进入主界面后可以选择进入流水信息管理界面。流水管理主要为</w:t>
      </w:r>
      <w:r w:rsidR="004C7E19">
        <w:rPr>
          <w:rFonts w:hint="eastAsia"/>
        </w:rPr>
        <w:t>流水单的查看和修改。进入流水管理界面后可选择根据单号查看，以及选择流水单修改。</w:t>
      </w:r>
      <w:r w:rsidR="00B613E6">
        <w:rPr>
          <w:rFonts w:hint="eastAsia"/>
        </w:rPr>
        <w:t>流水信息</w:t>
      </w:r>
      <w:r w:rsidR="00B613E6" w:rsidRPr="004D3E10">
        <w:rPr>
          <w:rFonts w:ascii="宋体" w:hAnsi="宋体" w:cs="宋体" w:hint="eastAsia"/>
          <w:color w:val="auto"/>
          <w:shd w:val="clear" w:color="auto" w:fill="FFFFFE"/>
          <w:lang w:bidi="ar"/>
        </w:rPr>
        <w:t>流程如图</w:t>
      </w:r>
      <w:r w:rsidR="00B613E6" w:rsidRPr="004D3E10">
        <w:rPr>
          <w:rFonts w:eastAsia="Consolas" w:hint="eastAsia"/>
          <w:color w:val="auto"/>
          <w:shd w:val="clear" w:color="auto" w:fill="FFFFFE"/>
          <w:lang w:bidi="ar"/>
        </w:rPr>
        <w:t>3-</w:t>
      </w:r>
      <w:r w:rsidR="00B613E6" w:rsidRPr="004D3E10">
        <w:rPr>
          <w:rFonts w:eastAsia="Consolas" w:hint="eastAsia"/>
          <w:color w:val="auto"/>
          <w:shd w:val="clear" w:color="auto" w:fill="FFFFFE"/>
          <w:lang w:bidi="ar"/>
        </w:rPr>
        <w:lastRenderedPageBreak/>
        <w:t>2</w:t>
      </w:r>
      <w:r w:rsidR="00B613E6" w:rsidRPr="004D3E10">
        <w:rPr>
          <w:rFonts w:asciiTheme="minorEastAsia" w:eastAsiaTheme="minorEastAsia" w:hAnsiTheme="minorEastAsia" w:hint="eastAsia"/>
          <w:color w:val="auto"/>
          <w:shd w:val="clear" w:color="auto" w:fill="FFFFFE"/>
          <w:lang w:bidi="ar"/>
        </w:rPr>
        <w:t>-</w:t>
      </w:r>
      <w:r w:rsidR="00E052CA">
        <w:rPr>
          <w:rFonts w:eastAsia="Consolas"/>
          <w:color w:val="auto"/>
          <w:shd w:val="clear" w:color="auto" w:fill="FFFFFE"/>
          <w:lang w:bidi="ar"/>
        </w:rPr>
        <w:t>4</w:t>
      </w:r>
      <w:r w:rsidR="00B613E6" w:rsidRPr="004D3E10">
        <w:rPr>
          <w:rFonts w:ascii="宋体" w:hAnsi="宋体" w:cs="宋体" w:hint="eastAsia"/>
          <w:color w:val="auto"/>
          <w:shd w:val="clear" w:color="auto" w:fill="FFFFFE"/>
          <w:lang w:bidi="ar"/>
        </w:rPr>
        <w:t>所示。</w:t>
      </w:r>
    </w:p>
    <w:p w14:paraId="6D85F772" w14:textId="731BB6D2" w:rsidR="00B613E6" w:rsidRDefault="00C23ED1" w:rsidP="00B613E6">
      <w:pPr>
        <w:pStyle w:val="af0"/>
        <w:ind w:firstLine="21pt"/>
      </w:pPr>
      <w:r>
        <w:rPr>
          <w:rFonts w:hint="eastAsia"/>
          <w:noProof/>
          <w:shd w:val="clear" w:color="auto" w:fill="auto"/>
        </w:rPr>
        <w:drawing>
          <wp:anchor distT="0" distB="0" distL="114300" distR="114300" simplePos="0" relativeHeight="251667456" behindDoc="0" locked="0" layoutInCell="1" allowOverlap="1" wp14:anchorId="094196CB" wp14:editId="5DF1E9DF">
            <wp:simplePos x="0" y="0"/>
            <wp:positionH relativeFrom="column">
              <wp:posOffset>1225550</wp:posOffset>
            </wp:positionH>
            <wp:positionV relativeFrom="paragraph">
              <wp:posOffset>279400</wp:posOffset>
            </wp:positionV>
            <wp:extent cx="3533775" cy="3609975"/>
            <wp:effectExtent l="0" t="0" r="9525" b="0"/>
            <wp:wrapTopAndBottom/>
            <wp:docPr id="19" name="图形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图形 1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533775" cy="3609975"/>
                    </a:xfrm>
                    <a:prstGeom prst="rect">
                      <a:avLst/>
                    </a:prstGeom>
                  </pic:spPr>
                </pic:pic>
              </a:graphicData>
            </a:graphic>
          </wp:anchor>
        </w:drawing>
      </w:r>
    </w:p>
    <w:p w14:paraId="4772CCDF" w14:textId="1002D45E" w:rsidR="00B613E6" w:rsidRPr="008044AE" w:rsidRDefault="00B613E6" w:rsidP="00B613E6">
      <w:pPr>
        <w:ind w:firstLine="18pt"/>
        <w:jc w:val="center"/>
        <w:rPr>
          <w:rFonts w:ascii="宋体" w:hAnsi="宋体"/>
          <w:color w:val="000000"/>
          <w:sz w:val="18"/>
          <w:szCs w:val="18"/>
        </w:rPr>
      </w:pPr>
      <w:r w:rsidRPr="008044AE">
        <w:rPr>
          <w:rFonts w:ascii="宋体" w:hAnsi="宋体" w:hint="eastAsia"/>
          <w:color w:val="000000"/>
          <w:sz w:val="18"/>
          <w:szCs w:val="18"/>
        </w:rPr>
        <w:t>图3-2-</w:t>
      </w:r>
      <w:r>
        <w:rPr>
          <w:rFonts w:ascii="宋体" w:hAnsi="宋体"/>
          <w:color w:val="000000"/>
          <w:sz w:val="18"/>
          <w:szCs w:val="18"/>
        </w:rPr>
        <w:t>4</w:t>
      </w:r>
      <w:r>
        <w:rPr>
          <w:rFonts w:hint="eastAsia"/>
          <w:sz w:val="18"/>
          <w:szCs w:val="18"/>
        </w:rPr>
        <w:t>流水信息</w:t>
      </w:r>
      <w:r w:rsidRPr="008044AE">
        <w:rPr>
          <w:rFonts w:ascii="宋体" w:hAnsi="宋体" w:hint="eastAsia"/>
          <w:color w:val="000000"/>
          <w:sz w:val="18"/>
          <w:szCs w:val="18"/>
        </w:rPr>
        <w:t>流程图</w:t>
      </w:r>
    </w:p>
    <w:p w14:paraId="59DDE8F9" w14:textId="77777777" w:rsidR="00B613E6" w:rsidRDefault="00B613E6" w:rsidP="00843DF5">
      <w:pPr>
        <w:ind w:firstLineChars="0" w:firstLine="0pt"/>
      </w:pPr>
    </w:p>
    <w:p w14:paraId="2AC5B5CE" w14:textId="2DB2C475" w:rsidR="00843DF5" w:rsidRDefault="00843DF5" w:rsidP="00562F8C">
      <w:pPr>
        <w:pStyle w:val="3"/>
      </w:pPr>
      <w:bookmarkStart w:id="211" w:name="_Toc106479021"/>
      <w:r>
        <w:rPr>
          <w:rFonts w:hint="eastAsia"/>
        </w:rPr>
        <w:t>3</w:t>
      </w:r>
      <w:r>
        <w:t>.2.5</w:t>
      </w:r>
      <w:r>
        <w:rPr>
          <w:rFonts w:hint="eastAsia"/>
        </w:rPr>
        <w:t>商品信息管理流程设计</w:t>
      </w:r>
      <w:bookmarkEnd w:id="211"/>
    </w:p>
    <w:p w14:paraId="71F191A8" w14:textId="15CB9C13" w:rsidR="00B613E6" w:rsidRDefault="004C7E19" w:rsidP="007A1BFC">
      <w:pPr>
        <w:ind w:firstLine="21pt"/>
      </w:pPr>
      <w:r>
        <w:rPr>
          <w:rFonts w:hint="eastAsia"/>
        </w:rPr>
        <w:t>在经理进入主界面后可以选择进入商品管理界面。商品管理主要为商品信息的增删查改</w:t>
      </w:r>
      <w:r w:rsidR="00426C30">
        <w:rPr>
          <w:rFonts w:hint="eastAsia"/>
        </w:rPr>
        <w:t>，在商品管理主界面可以实现商品信息的删除和查询。</w:t>
      </w:r>
      <w:r>
        <w:rPr>
          <w:rFonts w:hint="eastAsia"/>
        </w:rPr>
        <w:t>增加信息时</w:t>
      </w:r>
      <w:r w:rsidR="00426C30">
        <w:rPr>
          <w:rFonts w:hint="eastAsia"/>
        </w:rPr>
        <w:t>，会进入增加商品界面，需要输入商品信息。修改商品信息时也会进入相应界面，对信息进行修改。</w:t>
      </w:r>
      <w:r w:rsidR="00B613E6" w:rsidRPr="00843DF5">
        <w:rPr>
          <w:rFonts w:hint="eastAsia"/>
        </w:rPr>
        <w:t>商品</w:t>
      </w:r>
      <w:r w:rsidR="00B613E6">
        <w:rPr>
          <w:rFonts w:hint="eastAsia"/>
        </w:rPr>
        <w:t>信息管理</w:t>
      </w:r>
      <w:r w:rsidR="00B613E6" w:rsidRPr="004D3E10">
        <w:rPr>
          <w:rFonts w:ascii="宋体" w:hAnsi="宋体" w:cs="宋体" w:hint="eastAsia"/>
          <w:color w:val="auto"/>
          <w:shd w:val="clear" w:color="auto" w:fill="FFFFFE"/>
          <w:lang w:bidi="ar"/>
        </w:rPr>
        <w:t>流程如图</w:t>
      </w:r>
      <w:r w:rsidR="007A1BFC">
        <w:rPr>
          <w:rFonts w:hint="eastAsia"/>
          <w:noProof/>
        </w:rPr>
        <w:lastRenderedPageBreak/>
        <w:drawing>
          <wp:anchor distT="0" distB="0" distL="114300" distR="114300" simplePos="0" relativeHeight="251668480" behindDoc="0" locked="0" layoutInCell="1" allowOverlap="0" wp14:anchorId="4062D921" wp14:editId="3F2F43C4">
            <wp:simplePos x="0" y="0"/>
            <wp:positionH relativeFrom="margin">
              <wp:align>center</wp:align>
            </wp:positionH>
            <wp:positionV relativeFrom="paragraph">
              <wp:posOffset>317500</wp:posOffset>
            </wp:positionV>
            <wp:extent cx="4075200" cy="6012000"/>
            <wp:effectExtent l="0" t="0" r="1905" b="8255"/>
            <wp:wrapTopAndBottom/>
            <wp:docPr id="20" name="图形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图形 2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075200" cy="6012000"/>
                    </a:xfrm>
                    <a:prstGeom prst="rect">
                      <a:avLst/>
                    </a:prstGeom>
                  </pic:spPr>
                </pic:pic>
              </a:graphicData>
            </a:graphic>
            <wp14:sizeRelH relativeFrom="margin">
              <wp14:pctWidth>0%</wp14:pctWidth>
            </wp14:sizeRelH>
            <wp14:sizeRelV relativeFrom="margin">
              <wp14:pctHeight>0%</wp14:pctHeight>
            </wp14:sizeRelV>
          </wp:anchor>
        </w:drawing>
      </w:r>
      <w:r w:rsidR="00B613E6" w:rsidRPr="004D3E10">
        <w:rPr>
          <w:rFonts w:eastAsia="Consolas" w:hint="eastAsia"/>
          <w:color w:val="auto"/>
          <w:shd w:val="clear" w:color="auto" w:fill="FFFFFE"/>
          <w:lang w:bidi="ar"/>
        </w:rPr>
        <w:t>3-2</w:t>
      </w:r>
      <w:r w:rsidR="00B613E6" w:rsidRPr="004D3E10">
        <w:rPr>
          <w:rFonts w:asciiTheme="minorEastAsia" w:eastAsiaTheme="minorEastAsia" w:hAnsiTheme="minorEastAsia" w:hint="eastAsia"/>
          <w:color w:val="auto"/>
          <w:shd w:val="clear" w:color="auto" w:fill="FFFFFE"/>
          <w:lang w:bidi="ar"/>
        </w:rPr>
        <w:t>-</w:t>
      </w:r>
      <w:r w:rsidR="00E052CA">
        <w:rPr>
          <w:rFonts w:eastAsia="Consolas"/>
          <w:color w:val="auto"/>
          <w:shd w:val="clear" w:color="auto" w:fill="FFFFFE"/>
          <w:lang w:bidi="ar"/>
        </w:rPr>
        <w:t>5</w:t>
      </w:r>
      <w:r w:rsidR="00B613E6" w:rsidRPr="004D3E10">
        <w:rPr>
          <w:rFonts w:ascii="宋体" w:hAnsi="宋体" w:cs="宋体" w:hint="eastAsia"/>
          <w:color w:val="auto"/>
          <w:shd w:val="clear" w:color="auto" w:fill="FFFFFE"/>
          <w:lang w:bidi="ar"/>
        </w:rPr>
        <w:t>所示。</w:t>
      </w:r>
    </w:p>
    <w:p w14:paraId="5B6DC268" w14:textId="4377C867" w:rsidR="00B613E6" w:rsidRPr="008044AE" w:rsidRDefault="00B613E6" w:rsidP="00B613E6">
      <w:pPr>
        <w:ind w:firstLine="18pt"/>
        <w:jc w:val="center"/>
        <w:rPr>
          <w:rFonts w:ascii="宋体" w:hAnsi="宋体"/>
          <w:color w:val="000000"/>
          <w:sz w:val="18"/>
          <w:szCs w:val="18"/>
        </w:rPr>
      </w:pPr>
      <w:r w:rsidRPr="008044AE">
        <w:rPr>
          <w:rFonts w:ascii="宋体" w:hAnsi="宋体" w:hint="eastAsia"/>
          <w:color w:val="000000"/>
          <w:sz w:val="18"/>
          <w:szCs w:val="18"/>
        </w:rPr>
        <w:t>图3-2-</w:t>
      </w:r>
      <w:r w:rsidR="00E052CA">
        <w:rPr>
          <w:rFonts w:ascii="宋体" w:hAnsi="宋体"/>
          <w:color w:val="000000"/>
          <w:sz w:val="18"/>
          <w:szCs w:val="18"/>
        </w:rPr>
        <w:t>5</w:t>
      </w:r>
      <w:r w:rsidRPr="008044AE">
        <w:rPr>
          <w:rFonts w:hint="eastAsia"/>
          <w:sz w:val="18"/>
          <w:szCs w:val="18"/>
        </w:rPr>
        <w:t>商品</w:t>
      </w:r>
      <w:r>
        <w:rPr>
          <w:rFonts w:hint="eastAsia"/>
          <w:sz w:val="18"/>
          <w:szCs w:val="18"/>
        </w:rPr>
        <w:t>信息管理</w:t>
      </w:r>
      <w:r w:rsidRPr="008044AE">
        <w:rPr>
          <w:rFonts w:ascii="宋体" w:hAnsi="宋体" w:hint="eastAsia"/>
          <w:color w:val="000000"/>
          <w:sz w:val="18"/>
          <w:szCs w:val="18"/>
        </w:rPr>
        <w:t>流程图</w:t>
      </w:r>
    </w:p>
    <w:p w14:paraId="3E277CB8" w14:textId="77777777" w:rsidR="00B613E6" w:rsidRDefault="00B613E6" w:rsidP="00843DF5">
      <w:pPr>
        <w:ind w:firstLineChars="0" w:firstLine="0pt"/>
      </w:pPr>
    </w:p>
    <w:p w14:paraId="6EC212A5" w14:textId="5064AB43" w:rsidR="00843DF5" w:rsidRDefault="00843DF5" w:rsidP="00562F8C">
      <w:pPr>
        <w:pStyle w:val="3"/>
      </w:pPr>
      <w:bookmarkStart w:id="212" w:name="_Toc106479022"/>
      <w:r>
        <w:rPr>
          <w:rFonts w:hint="eastAsia"/>
        </w:rPr>
        <w:t>3</w:t>
      </w:r>
      <w:r>
        <w:t>.2.6</w:t>
      </w:r>
      <w:r>
        <w:rPr>
          <w:rFonts w:hint="eastAsia"/>
        </w:rPr>
        <w:t>人员信息管理流程设计</w:t>
      </w:r>
      <w:bookmarkEnd w:id="212"/>
    </w:p>
    <w:p w14:paraId="4C24A7D1" w14:textId="0EF4C98B" w:rsidR="00B613E6" w:rsidRDefault="00426C30" w:rsidP="00B613E6">
      <w:pPr>
        <w:ind w:firstLine="21pt"/>
        <w:rPr>
          <w:rFonts w:ascii="宋体" w:hAnsi="宋体" w:cs="宋体"/>
          <w:color w:val="auto"/>
          <w:shd w:val="clear" w:color="auto" w:fill="FFFFFE"/>
          <w:lang w:bidi="ar"/>
        </w:rPr>
      </w:pPr>
      <w:r>
        <w:rPr>
          <w:rFonts w:hint="eastAsia"/>
        </w:rPr>
        <w:t>在经理进入主界面后可以选择进行人员管理。人员管理分为员工信息管理以及顾客信息管理。两类人员管理类似于商品信息管理，均实现了对该人员信息的增删查改。</w:t>
      </w:r>
      <w:r w:rsidR="00B613E6">
        <w:rPr>
          <w:rFonts w:hint="eastAsia"/>
        </w:rPr>
        <w:t>人员信息管理</w:t>
      </w:r>
      <w:r w:rsidR="00B613E6" w:rsidRPr="004D3E10">
        <w:rPr>
          <w:rFonts w:ascii="宋体" w:hAnsi="宋体" w:cs="宋体" w:hint="eastAsia"/>
          <w:color w:val="auto"/>
          <w:shd w:val="clear" w:color="auto" w:fill="FFFFFE"/>
          <w:lang w:bidi="ar"/>
        </w:rPr>
        <w:t>流程如图</w:t>
      </w:r>
      <w:r w:rsidR="00B613E6" w:rsidRPr="004D3E10">
        <w:rPr>
          <w:rFonts w:eastAsia="Consolas" w:hint="eastAsia"/>
          <w:color w:val="auto"/>
          <w:shd w:val="clear" w:color="auto" w:fill="FFFFFE"/>
          <w:lang w:bidi="ar"/>
        </w:rPr>
        <w:t>3-2</w:t>
      </w:r>
      <w:r w:rsidR="00B613E6" w:rsidRPr="004D3E10">
        <w:rPr>
          <w:rFonts w:asciiTheme="minorEastAsia" w:eastAsiaTheme="minorEastAsia" w:hAnsiTheme="minorEastAsia" w:hint="eastAsia"/>
          <w:color w:val="auto"/>
          <w:shd w:val="clear" w:color="auto" w:fill="FFFFFE"/>
          <w:lang w:bidi="ar"/>
        </w:rPr>
        <w:t>-</w:t>
      </w:r>
      <w:r w:rsidR="00E052CA">
        <w:rPr>
          <w:rFonts w:eastAsia="Consolas"/>
          <w:color w:val="auto"/>
          <w:shd w:val="clear" w:color="auto" w:fill="FFFFFE"/>
          <w:lang w:bidi="ar"/>
        </w:rPr>
        <w:t>6</w:t>
      </w:r>
      <w:r w:rsidR="00B613E6" w:rsidRPr="004D3E10">
        <w:rPr>
          <w:rFonts w:ascii="宋体" w:hAnsi="宋体" w:cs="宋体" w:hint="eastAsia"/>
          <w:color w:val="auto"/>
          <w:shd w:val="clear" w:color="auto" w:fill="FFFFFE"/>
          <w:lang w:bidi="ar"/>
        </w:rPr>
        <w:t>所示。</w:t>
      </w:r>
    </w:p>
    <w:p w14:paraId="3546DE69" w14:textId="5EF12505" w:rsidR="00B613E6" w:rsidRDefault="00B613E6" w:rsidP="00B613E6">
      <w:pPr>
        <w:pStyle w:val="af0"/>
        <w:ind w:firstLine="21pt"/>
      </w:pPr>
    </w:p>
    <w:p w14:paraId="64261BAA" w14:textId="1861CEE9" w:rsidR="001432DC" w:rsidRDefault="001432DC" w:rsidP="00B613E6">
      <w:pPr>
        <w:pStyle w:val="af0"/>
        <w:ind w:firstLine="21pt"/>
      </w:pPr>
    </w:p>
    <w:p w14:paraId="7B4B929D" w14:textId="68E0F5C9" w:rsidR="001432DC" w:rsidRDefault="001432DC" w:rsidP="00B613E6">
      <w:pPr>
        <w:pStyle w:val="af0"/>
        <w:ind w:firstLine="21pt"/>
      </w:pPr>
      <w:r>
        <w:rPr>
          <w:rFonts w:hint="eastAsia"/>
          <w:noProof/>
          <w:shd w:val="clear" w:color="auto" w:fill="auto"/>
        </w:rPr>
        <w:lastRenderedPageBreak/>
        <w:drawing>
          <wp:anchor distT="0" distB="0" distL="114300" distR="114300" simplePos="0" relativeHeight="251669504" behindDoc="0" locked="0" layoutInCell="1" allowOverlap="1" wp14:anchorId="19421A9B" wp14:editId="64C8738E">
            <wp:simplePos x="0" y="0"/>
            <wp:positionH relativeFrom="column">
              <wp:posOffset>0</wp:posOffset>
            </wp:positionH>
            <wp:positionV relativeFrom="paragraph">
              <wp:posOffset>292100</wp:posOffset>
            </wp:positionV>
            <wp:extent cx="5400040" cy="3884930"/>
            <wp:effectExtent l="0" t="0" r="0" b="1270"/>
            <wp:wrapTopAndBottom/>
            <wp:docPr id="21" name="图形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图形 2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400040" cy="3884930"/>
                    </a:xfrm>
                    <a:prstGeom prst="rect">
                      <a:avLst/>
                    </a:prstGeom>
                  </pic:spPr>
                </pic:pic>
              </a:graphicData>
            </a:graphic>
          </wp:anchor>
        </w:drawing>
      </w:r>
    </w:p>
    <w:p w14:paraId="7C5B0793" w14:textId="79060BCA" w:rsidR="00843DF5" w:rsidRPr="001432DC" w:rsidRDefault="00B613E6" w:rsidP="001432DC">
      <w:pPr>
        <w:ind w:firstLine="18pt"/>
        <w:jc w:val="center"/>
        <w:rPr>
          <w:rFonts w:ascii="宋体" w:hAnsi="宋体"/>
          <w:color w:val="000000"/>
          <w:sz w:val="18"/>
          <w:szCs w:val="18"/>
        </w:rPr>
      </w:pPr>
      <w:r w:rsidRPr="008044AE">
        <w:rPr>
          <w:rFonts w:ascii="宋体" w:hAnsi="宋体" w:hint="eastAsia"/>
          <w:color w:val="000000"/>
          <w:sz w:val="18"/>
          <w:szCs w:val="18"/>
        </w:rPr>
        <w:t>图3-2-</w:t>
      </w:r>
      <w:r w:rsidR="00E052CA">
        <w:rPr>
          <w:rFonts w:ascii="宋体" w:hAnsi="宋体"/>
          <w:color w:val="000000"/>
          <w:sz w:val="18"/>
          <w:szCs w:val="18"/>
        </w:rPr>
        <w:t>6</w:t>
      </w:r>
      <w:r>
        <w:rPr>
          <w:rFonts w:hint="eastAsia"/>
          <w:sz w:val="18"/>
          <w:szCs w:val="18"/>
        </w:rPr>
        <w:t>人员信息管理</w:t>
      </w:r>
      <w:r w:rsidRPr="008044AE">
        <w:rPr>
          <w:rFonts w:ascii="宋体" w:hAnsi="宋体" w:hint="eastAsia"/>
          <w:color w:val="000000"/>
          <w:sz w:val="18"/>
          <w:szCs w:val="18"/>
        </w:rPr>
        <w:t>流程图</w:t>
      </w:r>
    </w:p>
    <w:p w14:paraId="5FF804A9" w14:textId="404EF262" w:rsidR="001D5FDA" w:rsidRPr="004B6C7F" w:rsidRDefault="001D5FDA" w:rsidP="004C7E19">
      <w:pPr>
        <w:pStyle w:val="2"/>
      </w:pPr>
      <w:bookmarkStart w:id="213" w:name="_Toc20797_WPSOffice_Level2"/>
      <w:bookmarkStart w:id="214" w:name="_Toc3845_WPSOffice_Level2"/>
      <w:bookmarkStart w:id="215" w:name="_Toc20164"/>
      <w:bookmarkStart w:id="216" w:name="_Toc5642"/>
      <w:bookmarkStart w:id="217" w:name="_Toc13747"/>
      <w:bookmarkStart w:id="218" w:name="_Toc22044"/>
      <w:bookmarkStart w:id="219" w:name="_Toc25171"/>
      <w:bookmarkStart w:id="220" w:name="_Toc24114"/>
      <w:bookmarkStart w:id="221" w:name="_Toc22522"/>
      <w:bookmarkStart w:id="222" w:name="_Toc20783"/>
      <w:bookmarkStart w:id="223" w:name="_Toc7851"/>
      <w:bookmarkStart w:id="224" w:name="_Toc31887_WPSOffice_Level2"/>
      <w:bookmarkStart w:id="225" w:name="_Toc516144872"/>
      <w:bookmarkStart w:id="226" w:name="_Toc106466414"/>
      <w:bookmarkStart w:id="227" w:name="_Toc106479023"/>
      <w:r w:rsidRPr="004B6C7F">
        <w:rPr>
          <w:rFonts w:hint="eastAsia"/>
        </w:rPr>
        <w:t xml:space="preserve">3.3 </w:t>
      </w:r>
      <w:r w:rsidRPr="004B6C7F">
        <w:rPr>
          <w:rFonts w:hint="eastAsia"/>
        </w:rPr>
        <w:t>数据库设计</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12ECB100" w14:textId="77777777" w:rsidR="001D5FDA" w:rsidRPr="004B6C7F" w:rsidRDefault="001D5FDA" w:rsidP="004C7E19">
      <w:pPr>
        <w:pStyle w:val="3"/>
      </w:pPr>
      <w:bookmarkStart w:id="228" w:name="_Toc918"/>
      <w:bookmarkStart w:id="229" w:name="_Toc6247_WPSOffice_Level3"/>
      <w:bookmarkStart w:id="230" w:name="_Toc25648"/>
      <w:bookmarkStart w:id="231" w:name="_Toc10362"/>
      <w:bookmarkStart w:id="232" w:name="_Toc25771"/>
      <w:bookmarkStart w:id="233" w:name="_Toc21494"/>
      <w:bookmarkStart w:id="234" w:name="_Toc427"/>
      <w:bookmarkStart w:id="235" w:name="_Toc30371_WPSOffice_Level3"/>
      <w:bookmarkStart w:id="236" w:name="_Toc10957"/>
      <w:bookmarkStart w:id="237" w:name="_Toc6053"/>
      <w:bookmarkStart w:id="238" w:name="_Toc16355"/>
      <w:bookmarkStart w:id="239" w:name="_Toc23276_WPSOffice_Level3"/>
      <w:bookmarkStart w:id="240" w:name="_Toc516144873"/>
      <w:bookmarkStart w:id="241" w:name="_Toc106466415"/>
      <w:bookmarkStart w:id="242" w:name="_Toc106479024"/>
      <w:r w:rsidRPr="004B6C7F">
        <w:rPr>
          <w:rFonts w:hint="eastAsia"/>
        </w:rPr>
        <w:t>3.3.1</w:t>
      </w:r>
      <w:r w:rsidRPr="004B6C7F">
        <w:rPr>
          <w:rFonts w:hint="eastAsia"/>
        </w:rPr>
        <w:t>概念</w:t>
      </w:r>
      <w:r>
        <w:rPr>
          <w:rFonts w:hint="eastAsia"/>
        </w:rPr>
        <w:t>结构</w:t>
      </w:r>
      <w:r w:rsidRPr="004B6C7F">
        <w:rPr>
          <w:rFonts w:hint="eastAsia"/>
        </w:rPr>
        <w:t>设计</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795F4AAC" w14:textId="62173C63" w:rsidR="001D5FDA" w:rsidRPr="00986AD0" w:rsidRDefault="001D5FDA" w:rsidP="001D5FDA">
      <w:pPr>
        <w:spacing w:line="15pt" w:lineRule="auto"/>
        <w:ind w:start="10.50pt" w:firstLine="21pt"/>
      </w:pPr>
      <w:r>
        <w:rPr>
          <w:rFonts w:hint="eastAsia"/>
        </w:rPr>
        <w:t>（</w:t>
      </w:r>
      <w:r>
        <w:rPr>
          <w:rFonts w:hint="eastAsia"/>
        </w:rPr>
        <w:t>1</w:t>
      </w:r>
      <w:r>
        <w:rPr>
          <w:rFonts w:hint="eastAsia"/>
        </w:rPr>
        <w:t>）</w:t>
      </w:r>
      <w:r w:rsidR="00A65739">
        <w:rPr>
          <w:rFonts w:hint="eastAsia"/>
        </w:rPr>
        <w:t>经理</w:t>
      </w:r>
      <w:r w:rsidRPr="00986AD0">
        <w:t>信息</w:t>
      </w:r>
    </w:p>
    <w:p w14:paraId="67572C21" w14:textId="2C711C8E" w:rsidR="00BD7195" w:rsidRDefault="00BD7195" w:rsidP="00BD7195">
      <w:pPr>
        <w:spacing w:line="15pt" w:lineRule="auto"/>
        <w:ind w:firstLine="21pt"/>
      </w:pPr>
      <w:r>
        <w:rPr>
          <w:rFonts w:hint="eastAsia"/>
        </w:rPr>
        <w:t>经理对应的实体为管理员，具有</w:t>
      </w:r>
      <w:r w:rsidRPr="00DC3C9E">
        <w:rPr>
          <w:rFonts w:hint="eastAsia"/>
        </w:rPr>
        <w:t>管理员编号</w:t>
      </w:r>
      <w:r>
        <w:rPr>
          <w:rFonts w:hint="eastAsia"/>
        </w:rPr>
        <w:t>，管理员姓名，性别，年龄，电话，住址，密码等属性，经理</w:t>
      </w:r>
      <w:r w:rsidR="001D5FDA" w:rsidRPr="00986AD0">
        <w:t>实体如图</w:t>
      </w:r>
      <w:r w:rsidRPr="00BD7195">
        <w:rPr>
          <w:rFonts w:eastAsia="Consolas"/>
          <w:color w:val="auto"/>
          <w:shd w:val="clear" w:color="auto" w:fill="FFFFFE"/>
          <w:lang w:bidi="ar"/>
        </w:rPr>
        <w:t>3</w:t>
      </w:r>
      <w:r w:rsidRPr="00BD7195">
        <w:rPr>
          <w:rFonts w:eastAsia="Consolas" w:hint="eastAsia"/>
          <w:color w:val="auto"/>
          <w:shd w:val="clear" w:color="auto" w:fill="FFFFFE"/>
          <w:lang w:bidi="ar"/>
        </w:rPr>
        <w:t>-</w:t>
      </w:r>
      <w:r w:rsidRPr="00BD7195">
        <w:rPr>
          <w:rFonts w:eastAsia="Consolas"/>
          <w:color w:val="auto"/>
          <w:shd w:val="clear" w:color="auto" w:fill="FFFFFE"/>
          <w:lang w:bidi="ar"/>
        </w:rPr>
        <w:t>3</w:t>
      </w:r>
      <w:r w:rsidRPr="00BD7195">
        <w:rPr>
          <w:rFonts w:eastAsia="Consolas" w:hint="eastAsia"/>
          <w:color w:val="auto"/>
          <w:shd w:val="clear" w:color="auto" w:fill="FFFFFE"/>
          <w:lang w:bidi="ar"/>
        </w:rPr>
        <w:t>-</w:t>
      </w:r>
      <w:r w:rsidRPr="00BD7195">
        <w:rPr>
          <w:rFonts w:eastAsia="Consolas"/>
          <w:color w:val="auto"/>
          <w:shd w:val="clear" w:color="auto" w:fill="FFFFFE"/>
          <w:lang w:bidi="ar"/>
        </w:rPr>
        <w:t>1</w:t>
      </w:r>
      <w:r w:rsidR="001D5FDA" w:rsidRPr="00BD7195">
        <w:rPr>
          <w:rFonts w:eastAsia="Consolas" w:hint="eastAsia"/>
          <w:color w:val="auto"/>
          <w:shd w:val="clear" w:color="auto" w:fill="FFFFFE"/>
          <w:lang w:bidi="ar"/>
        </w:rPr>
        <w:t xml:space="preserve"> </w:t>
      </w:r>
      <w:r w:rsidR="001D5FDA" w:rsidRPr="00986AD0">
        <w:t>所示。</w:t>
      </w:r>
    </w:p>
    <w:p w14:paraId="143123D4" w14:textId="6D63F9AC" w:rsidR="001D5FDA" w:rsidRPr="00BD7195" w:rsidRDefault="00BD7195" w:rsidP="00BD7195">
      <w:pPr>
        <w:spacing w:line="15pt" w:lineRule="auto"/>
        <w:ind w:firstLine="21pt"/>
      </w:pPr>
      <w:r>
        <w:rPr>
          <w:rFonts w:hint="eastAsia"/>
          <w:noProof/>
        </w:rPr>
        <w:drawing>
          <wp:inline distT="0" distB="0" distL="0" distR="0" wp14:anchorId="6D44C9BA" wp14:editId="02FBCC6D">
            <wp:extent cx="5394960" cy="2087880"/>
            <wp:effectExtent l="0" t="0" r="0" b="7620"/>
            <wp:docPr id="25" name="图片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2087880"/>
                    </a:xfrm>
                    <a:prstGeom prst="rect">
                      <a:avLst/>
                    </a:prstGeom>
                    <a:noFill/>
                    <a:ln>
                      <a:noFill/>
                    </a:ln>
                  </pic:spPr>
                </pic:pic>
              </a:graphicData>
            </a:graphic>
          </wp:inline>
        </w:drawing>
      </w:r>
    </w:p>
    <w:p w14:paraId="3C3841B3" w14:textId="5A98C53A" w:rsidR="001D5FDA" w:rsidRPr="00A65739" w:rsidRDefault="001D5FDA" w:rsidP="001D5FDA">
      <w:pPr>
        <w:spacing w:line="15pt" w:lineRule="auto"/>
        <w:ind w:firstLine="18pt"/>
        <w:jc w:val="center"/>
        <w:rPr>
          <w:rFonts w:ascii="宋体" w:hAnsi="宋体" w:cs="宋体"/>
          <w:sz w:val="18"/>
          <w:szCs w:val="18"/>
        </w:rPr>
      </w:pPr>
      <w:r w:rsidRPr="00986AD0">
        <w:rPr>
          <w:rFonts w:ascii="宋体" w:hAnsi="宋体" w:cs="宋体" w:hint="eastAsia"/>
          <w:sz w:val="18"/>
          <w:szCs w:val="18"/>
        </w:rPr>
        <w:t>图</w:t>
      </w:r>
      <w:r w:rsidRPr="00A65739">
        <w:rPr>
          <w:rFonts w:ascii="宋体" w:hAnsi="宋体" w:cs="宋体"/>
          <w:sz w:val="18"/>
          <w:szCs w:val="18"/>
        </w:rPr>
        <w:t>3</w:t>
      </w:r>
      <w:r w:rsidRPr="00A65739">
        <w:rPr>
          <w:rFonts w:ascii="宋体" w:hAnsi="宋体" w:cs="宋体" w:hint="eastAsia"/>
          <w:sz w:val="18"/>
          <w:szCs w:val="18"/>
        </w:rPr>
        <w:t>-</w:t>
      </w:r>
      <w:r w:rsidR="00BD7195">
        <w:rPr>
          <w:rFonts w:ascii="宋体" w:hAnsi="宋体" w:cs="宋体"/>
          <w:sz w:val="18"/>
          <w:szCs w:val="18"/>
        </w:rPr>
        <w:t>3</w:t>
      </w:r>
      <w:r w:rsidR="00BD7195">
        <w:rPr>
          <w:rFonts w:ascii="宋体" w:hAnsi="宋体" w:cs="宋体" w:hint="eastAsia"/>
          <w:sz w:val="18"/>
          <w:szCs w:val="18"/>
        </w:rPr>
        <w:t>-</w:t>
      </w:r>
      <w:r w:rsidR="00BD7195">
        <w:rPr>
          <w:rFonts w:ascii="宋体" w:hAnsi="宋体" w:cs="宋体"/>
          <w:sz w:val="18"/>
          <w:szCs w:val="18"/>
        </w:rPr>
        <w:t>1</w:t>
      </w:r>
      <w:r w:rsidRPr="00986AD0">
        <w:rPr>
          <w:rFonts w:ascii="宋体" w:hAnsi="宋体" w:cs="宋体" w:hint="eastAsia"/>
          <w:sz w:val="18"/>
          <w:szCs w:val="18"/>
        </w:rPr>
        <w:t xml:space="preserve"> </w:t>
      </w:r>
      <w:r w:rsidR="00A65739" w:rsidRPr="00A65739">
        <w:rPr>
          <w:rFonts w:ascii="宋体" w:hAnsi="宋体" w:cs="宋体" w:hint="eastAsia"/>
          <w:sz w:val="18"/>
          <w:szCs w:val="18"/>
        </w:rPr>
        <w:t>经理</w:t>
      </w:r>
      <w:r w:rsidRPr="00986AD0">
        <w:rPr>
          <w:rFonts w:ascii="宋体" w:hAnsi="宋体" w:cs="宋体" w:hint="eastAsia"/>
          <w:sz w:val="18"/>
          <w:szCs w:val="18"/>
        </w:rPr>
        <w:t>实体</w:t>
      </w:r>
      <w:r>
        <w:rPr>
          <w:rFonts w:ascii="宋体" w:hAnsi="宋体" w:cs="宋体" w:hint="eastAsia"/>
          <w:sz w:val="18"/>
          <w:szCs w:val="18"/>
        </w:rPr>
        <w:t>属性</w:t>
      </w:r>
      <w:r w:rsidRPr="00986AD0">
        <w:rPr>
          <w:rFonts w:ascii="宋体" w:hAnsi="宋体" w:cs="宋体" w:hint="eastAsia"/>
          <w:sz w:val="18"/>
          <w:szCs w:val="18"/>
        </w:rPr>
        <w:t>图</w:t>
      </w:r>
    </w:p>
    <w:p w14:paraId="0483B1BA" w14:textId="22CA9B09" w:rsidR="00BD7195" w:rsidRPr="00986AD0" w:rsidRDefault="00BD7195" w:rsidP="00BD7195">
      <w:pPr>
        <w:spacing w:line="15pt" w:lineRule="auto"/>
        <w:ind w:start="10.50pt" w:firstLine="21pt"/>
      </w:pPr>
      <w:r>
        <w:rPr>
          <w:rFonts w:hint="eastAsia"/>
        </w:rPr>
        <w:lastRenderedPageBreak/>
        <w:t>（</w:t>
      </w:r>
      <w:r>
        <w:t>2</w:t>
      </w:r>
      <w:r>
        <w:rPr>
          <w:rFonts w:hint="eastAsia"/>
        </w:rPr>
        <w:t>）员工</w:t>
      </w:r>
      <w:r w:rsidRPr="00986AD0">
        <w:t>信息</w:t>
      </w:r>
    </w:p>
    <w:p w14:paraId="4B45DDF3" w14:textId="7B393328" w:rsidR="00BD7195" w:rsidRDefault="00BD7195" w:rsidP="00BD7195">
      <w:pPr>
        <w:spacing w:line="15pt" w:lineRule="auto"/>
        <w:ind w:firstLine="21pt"/>
      </w:pPr>
      <w:r>
        <w:rPr>
          <w:rFonts w:hint="eastAsia"/>
        </w:rPr>
        <w:t>员工实体，具有</w:t>
      </w:r>
      <w:r w:rsidR="00767F47" w:rsidRPr="00767F47">
        <w:t>员工</w:t>
      </w:r>
      <w:r w:rsidRPr="00DC3C9E">
        <w:rPr>
          <w:rFonts w:hint="eastAsia"/>
        </w:rPr>
        <w:t>编号</w:t>
      </w:r>
      <w:r>
        <w:rPr>
          <w:rFonts w:hint="eastAsia"/>
        </w:rPr>
        <w:t>，</w:t>
      </w:r>
      <w:r w:rsidR="00767F47">
        <w:rPr>
          <w:rFonts w:hint="eastAsia"/>
        </w:rPr>
        <w:t>员工</w:t>
      </w:r>
      <w:r>
        <w:rPr>
          <w:rFonts w:hint="eastAsia"/>
        </w:rPr>
        <w:t>姓名，性别，年龄，电话，住址，密码等属性，</w:t>
      </w:r>
      <w:r w:rsidR="002A5809">
        <w:rPr>
          <w:rFonts w:hint="eastAsia"/>
        </w:rPr>
        <w:t>员工</w:t>
      </w:r>
      <w:r w:rsidRPr="00986AD0">
        <w:t>实体如图</w:t>
      </w:r>
      <w:r w:rsidRPr="00BD7195">
        <w:rPr>
          <w:rFonts w:eastAsia="Consolas"/>
          <w:color w:val="auto"/>
          <w:shd w:val="clear" w:color="auto" w:fill="FFFFFE"/>
          <w:lang w:bidi="ar"/>
        </w:rPr>
        <w:t>3</w:t>
      </w:r>
      <w:r w:rsidRPr="00BD7195">
        <w:rPr>
          <w:rFonts w:eastAsia="Consolas" w:hint="eastAsia"/>
          <w:color w:val="auto"/>
          <w:shd w:val="clear" w:color="auto" w:fill="FFFFFE"/>
          <w:lang w:bidi="ar"/>
        </w:rPr>
        <w:t>-</w:t>
      </w:r>
      <w:r w:rsidRPr="00BD7195">
        <w:rPr>
          <w:rFonts w:eastAsia="Consolas"/>
          <w:color w:val="auto"/>
          <w:shd w:val="clear" w:color="auto" w:fill="FFFFFE"/>
          <w:lang w:bidi="ar"/>
        </w:rPr>
        <w:t>3</w:t>
      </w:r>
      <w:r w:rsidRPr="00BD7195">
        <w:rPr>
          <w:rFonts w:eastAsia="Consolas" w:hint="eastAsia"/>
          <w:color w:val="auto"/>
          <w:shd w:val="clear" w:color="auto" w:fill="FFFFFE"/>
          <w:lang w:bidi="ar"/>
        </w:rPr>
        <w:t>-</w:t>
      </w:r>
      <w:r w:rsidR="002A5809">
        <w:rPr>
          <w:rFonts w:eastAsia="Consolas"/>
          <w:color w:val="auto"/>
          <w:shd w:val="clear" w:color="auto" w:fill="FFFFFE"/>
          <w:lang w:bidi="ar"/>
        </w:rPr>
        <w:t>2</w:t>
      </w:r>
      <w:r w:rsidRPr="00BD7195">
        <w:rPr>
          <w:rFonts w:eastAsia="Consolas" w:hint="eastAsia"/>
          <w:color w:val="auto"/>
          <w:shd w:val="clear" w:color="auto" w:fill="FFFFFE"/>
          <w:lang w:bidi="ar"/>
        </w:rPr>
        <w:t xml:space="preserve"> </w:t>
      </w:r>
      <w:r w:rsidRPr="00986AD0">
        <w:t>所示。</w:t>
      </w:r>
    </w:p>
    <w:p w14:paraId="526081A7" w14:textId="67279E15" w:rsidR="00BD7195" w:rsidRPr="00BD7195" w:rsidRDefault="00BD7195" w:rsidP="00BD7195">
      <w:pPr>
        <w:spacing w:line="15pt" w:lineRule="auto"/>
        <w:ind w:firstLine="21pt"/>
      </w:pPr>
      <w:r>
        <w:rPr>
          <w:rFonts w:hint="eastAsia"/>
          <w:noProof/>
        </w:rPr>
        <w:drawing>
          <wp:inline distT="0" distB="0" distL="0" distR="0" wp14:anchorId="3A8E2BCA" wp14:editId="75E8823D">
            <wp:extent cx="5394960" cy="2087880"/>
            <wp:effectExtent l="0" t="0" r="0" b="7620"/>
            <wp:docPr id="27" name="图片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2087880"/>
                    </a:xfrm>
                    <a:prstGeom prst="rect">
                      <a:avLst/>
                    </a:prstGeom>
                    <a:noFill/>
                    <a:ln>
                      <a:noFill/>
                    </a:ln>
                  </pic:spPr>
                </pic:pic>
              </a:graphicData>
            </a:graphic>
          </wp:inline>
        </w:drawing>
      </w:r>
    </w:p>
    <w:p w14:paraId="5B5ABD5B" w14:textId="62B0C064" w:rsidR="00BD7195" w:rsidRPr="00A65739" w:rsidRDefault="00BD7195" w:rsidP="00BD7195">
      <w:pPr>
        <w:spacing w:line="15pt" w:lineRule="auto"/>
        <w:ind w:firstLine="18pt"/>
        <w:jc w:val="center"/>
        <w:rPr>
          <w:rFonts w:ascii="宋体" w:hAnsi="宋体" w:cs="宋体"/>
          <w:sz w:val="18"/>
          <w:szCs w:val="18"/>
        </w:rPr>
      </w:pPr>
      <w:r w:rsidRPr="00986AD0">
        <w:rPr>
          <w:rFonts w:ascii="宋体" w:hAnsi="宋体" w:cs="宋体" w:hint="eastAsia"/>
          <w:sz w:val="18"/>
          <w:szCs w:val="18"/>
        </w:rPr>
        <w:t>图</w:t>
      </w:r>
      <w:r w:rsidRPr="00A65739">
        <w:rPr>
          <w:rFonts w:ascii="宋体" w:hAnsi="宋体" w:cs="宋体"/>
          <w:sz w:val="18"/>
          <w:szCs w:val="18"/>
        </w:rPr>
        <w:t>3</w:t>
      </w:r>
      <w:r w:rsidRPr="00A65739">
        <w:rPr>
          <w:rFonts w:ascii="宋体" w:hAnsi="宋体" w:cs="宋体" w:hint="eastAsia"/>
          <w:sz w:val="18"/>
          <w:szCs w:val="18"/>
        </w:rPr>
        <w:t>-</w:t>
      </w:r>
      <w:r>
        <w:rPr>
          <w:rFonts w:ascii="宋体" w:hAnsi="宋体" w:cs="宋体"/>
          <w:sz w:val="18"/>
          <w:szCs w:val="18"/>
        </w:rPr>
        <w:t>3</w:t>
      </w:r>
      <w:r>
        <w:rPr>
          <w:rFonts w:ascii="宋体" w:hAnsi="宋体" w:cs="宋体" w:hint="eastAsia"/>
          <w:sz w:val="18"/>
          <w:szCs w:val="18"/>
        </w:rPr>
        <w:t>-</w:t>
      </w:r>
      <w:r w:rsidR="002A5809">
        <w:rPr>
          <w:rFonts w:ascii="宋体" w:hAnsi="宋体" w:cs="宋体"/>
          <w:sz w:val="18"/>
          <w:szCs w:val="18"/>
        </w:rPr>
        <w:t>2</w:t>
      </w:r>
      <w:r w:rsidRPr="00986AD0">
        <w:rPr>
          <w:rFonts w:ascii="宋体" w:hAnsi="宋体" w:cs="宋体" w:hint="eastAsia"/>
          <w:sz w:val="18"/>
          <w:szCs w:val="18"/>
        </w:rPr>
        <w:t xml:space="preserve"> </w:t>
      </w:r>
      <w:r>
        <w:rPr>
          <w:rFonts w:ascii="宋体" w:hAnsi="宋体" w:cs="宋体" w:hint="eastAsia"/>
          <w:sz w:val="18"/>
          <w:szCs w:val="18"/>
        </w:rPr>
        <w:t>员工</w:t>
      </w:r>
      <w:r w:rsidRPr="00986AD0">
        <w:rPr>
          <w:rFonts w:ascii="宋体" w:hAnsi="宋体" w:cs="宋体" w:hint="eastAsia"/>
          <w:sz w:val="18"/>
          <w:szCs w:val="18"/>
        </w:rPr>
        <w:t>实体</w:t>
      </w:r>
      <w:r>
        <w:rPr>
          <w:rFonts w:ascii="宋体" w:hAnsi="宋体" w:cs="宋体" w:hint="eastAsia"/>
          <w:sz w:val="18"/>
          <w:szCs w:val="18"/>
        </w:rPr>
        <w:t>属性</w:t>
      </w:r>
      <w:r w:rsidRPr="00986AD0">
        <w:rPr>
          <w:rFonts w:ascii="宋体" w:hAnsi="宋体" w:cs="宋体" w:hint="eastAsia"/>
          <w:sz w:val="18"/>
          <w:szCs w:val="18"/>
        </w:rPr>
        <w:t>图</w:t>
      </w:r>
    </w:p>
    <w:p w14:paraId="75CD0D37" w14:textId="40EB1D35" w:rsidR="00767F47" w:rsidRPr="00986AD0" w:rsidRDefault="00767F47" w:rsidP="00767F47">
      <w:pPr>
        <w:spacing w:line="15pt" w:lineRule="auto"/>
        <w:ind w:start="10.50pt" w:firstLine="21pt"/>
      </w:pPr>
      <w:r>
        <w:rPr>
          <w:rFonts w:hint="eastAsia"/>
        </w:rPr>
        <w:t>（</w:t>
      </w:r>
      <w:r>
        <w:t>3</w:t>
      </w:r>
      <w:r>
        <w:rPr>
          <w:rFonts w:hint="eastAsia"/>
        </w:rPr>
        <w:t>）客户</w:t>
      </w:r>
      <w:r w:rsidRPr="00986AD0">
        <w:t>信息</w:t>
      </w:r>
    </w:p>
    <w:p w14:paraId="5680F35C" w14:textId="6A460E63" w:rsidR="00767F47" w:rsidRDefault="00767F47" w:rsidP="00767F47">
      <w:pPr>
        <w:spacing w:line="15pt" w:lineRule="auto"/>
        <w:ind w:firstLine="21pt"/>
      </w:pPr>
      <w:r>
        <w:rPr>
          <w:rFonts w:hint="eastAsia"/>
        </w:rPr>
        <w:t>客户实体，具有客户</w:t>
      </w:r>
      <w:r w:rsidRPr="00DC3C9E">
        <w:rPr>
          <w:rFonts w:hint="eastAsia"/>
        </w:rPr>
        <w:t>编号</w:t>
      </w:r>
      <w:r>
        <w:rPr>
          <w:rFonts w:hint="eastAsia"/>
        </w:rPr>
        <w:t>，客户姓名，性别，电话，</w:t>
      </w:r>
      <w:r>
        <w:t>VIP</w:t>
      </w:r>
      <w:r>
        <w:rPr>
          <w:rFonts w:hint="eastAsia"/>
        </w:rPr>
        <w:t>，备注等属性，</w:t>
      </w:r>
      <w:r w:rsidR="002A5809">
        <w:rPr>
          <w:rFonts w:hint="eastAsia"/>
        </w:rPr>
        <w:t>客户</w:t>
      </w:r>
      <w:r w:rsidRPr="00986AD0">
        <w:t>实体如图</w:t>
      </w:r>
      <w:r w:rsidRPr="00BD7195">
        <w:rPr>
          <w:rFonts w:eastAsia="Consolas"/>
          <w:color w:val="auto"/>
          <w:shd w:val="clear" w:color="auto" w:fill="FFFFFE"/>
          <w:lang w:bidi="ar"/>
        </w:rPr>
        <w:t>3</w:t>
      </w:r>
      <w:r w:rsidRPr="00BD7195">
        <w:rPr>
          <w:rFonts w:eastAsia="Consolas" w:hint="eastAsia"/>
          <w:color w:val="auto"/>
          <w:shd w:val="clear" w:color="auto" w:fill="FFFFFE"/>
          <w:lang w:bidi="ar"/>
        </w:rPr>
        <w:t>-</w:t>
      </w:r>
      <w:r w:rsidRPr="00BD7195">
        <w:rPr>
          <w:rFonts w:eastAsia="Consolas"/>
          <w:color w:val="auto"/>
          <w:shd w:val="clear" w:color="auto" w:fill="FFFFFE"/>
          <w:lang w:bidi="ar"/>
        </w:rPr>
        <w:t>3</w:t>
      </w:r>
      <w:r w:rsidRPr="00BD7195">
        <w:rPr>
          <w:rFonts w:eastAsia="Consolas" w:hint="eastAsia"/>
          <w:color w:val="auto"/>
          <w:shd w:val="clear" w:color="auto" w:fill="FFFFFE"/>
          <w:lang w:bidi="ar"/>
        </w:rPr>
        <w:t>-</w:t>
      </w:r>
      <w:r w:rsidR="002A5809">
        <w:rPr>
          <w:rFonts w:eastAsia="Consolas"/>
          <w:color w:val="auto"/>
          <w:shd w:val="clear" w:color="auto" w:fill="FFFFFE"/>
          <w:lang w:bidi="ar"/>
        </w:rPr>
        <w:t>3</w:t>
      </w:r>
      <w:r w:rsidR="002A5809">
        <w:rPr>
          <w:rFonts w:asciiTheme="minorEastAsia" w:eastAsiaTheme="minorEastAsia" w:hAnsiTheme="minorEastAsia" w:hint="eastAsia"/>
          <w:color w:val="auto"/>
          <w:shd w:val="clear" w:color="auto" w:fill="FFFFFE"/>
          <w:lang w:bidi="ar"/>
        </w:rPr>
        <w:t>-</w:t>
      </w:r>
      <w:r w:rsidR="002A5809">
        <w:rPr>
          <w:rFonts w:eastAsia="Consolas"/>
          <w:color w:val="auto"/>
          <w:shd w:val="clear" w:color="auto" w:fill="FFFFFE"/>
          <w:lang w:bidi="ar"/>
        </w:rPr>
        <w:t>3</w:t>
      </w:r>
      <w:r w:rsidRPr="00BD7195">
        <w:rPr>
          <w:rFonts w:eastAsia="Consolas" w:hint="eastAsia"/>
          <w:color w:val="auto"/>
          <w:shd w:val="clear" w:color="auto" w:fill="FFFFFE"/>
          <w:lang w:bidi="ar"/>
        </w:rPr>
        <w:t xml:space="preserve"> </w:t>
      </w:r>
      <w:r w:rsidRPr="00986AD0">
        <w:t>所示。</w:t>
      </w:r>
    </w:p>
    <w:p w14:paraId="16AABA56" w14:textId="3A06EE8E" w:rsidR="001D5FDA" w:rsidRPr="00767F47" w:rsidRDefault="002A5809" w:rsidP="001D5FDA">
      <w:pPr>
        <w:widowControl/>
        <w:spacing w:line="15pt" w:lineRule="auto"/>
        <w:ind w:firstLine="21pt"/>
        <w:jc w:val="start"/>
      </w:pPr>
      <w:r>
        <w:rPr>
          <w:noProof/>
        </w:rPr>
        <w:drawing>
          <wp:inline distT="0" distB="0" distL="0" distR="0" wp14:anchorId="73FA9F51" wp14:editId="781E35E8">
            <wp:extent cx="4960620" cy="2103120"/>
            <wp:effectExtent l="0" t="0" r="0" b="0"/>
            <wp:docPr id="28" name="图片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0620" cy="2103120"/>
                    </a:xfrm>
                    <a:prstGeom prst="rect">
                      <a:avLst/>
                    </a:prstGeom>
                    <a:noFill/>
                    <a:ln>
                      <a:noFill/>
                    </a:ln>
                  </pic:spPr>
                </pic:pic>
              </a:graphicData>
            </a:graphic>
          </wp:inline>
        </w:drawing>
      </w:r>
    </w:p>
    <w:p w14:paraId="2EBB353B" w14:textId="0050FF8A" w:rsidR="001D5FDA" w:rsidRDefault="002A5809" w:rsidP="002A5809">
      <w:pPr>
        <w:spacing w:line="15pt" w:lineRule="auto"/>
        <w:ind w:firstLine="18pt"/>
        <w:jc w:val="center"/>
        <w:rPr>
          <w:rFonts w:ascii="宋体" w:hAnsi="宋体" w:cs="宋体"/>
          <w:sz w:val="18"/>
          <w:szCs w:val="18"/>
        </w:rPr>
      </w:pPr>
      <w:r w:rsidRPr="00986AD0">
        <w:rPr>
          <w:rFonts w:ascii="宋体" w:hAnsi="宋体" w:cs="宋体" w:hint="eastAsia"/>
          <w:sz w:val="18"/>
          <w:szCs w:val="18"/>
        </w:rPr>
        <w:t>图</w:t>
      </w:r>
      <w:r w:rsidRPr="00A65739">
        <w:rPr>
          <w:rFonts w:ascii="宋体" w:hAnsi="宋体" w:cs="宋体"/>
          <w:sz w:val="18"/>
          <w:szCs w:val="18"/>
        </w:rPr>
        <w:t>3</w:t>
      </w:r>
      <w:r w:rsidRPr="00A65739">
        <w:rPr>
          <w:rFonts w:ascii="宋体" w:hAnsi="宋体" w:cs="宋体" w:hint="eastAsia"/>
          <w:sz w:val="18"/>
          <w:szCs w:val="18"/>
        </w:rPr>
        <w:t>-</w:t>
      </w:r>
      <w:r>
        <w:rPr>
          <w:rFonts w:ascii="宋体" w:hAnsi="宋体" w:cs="宋体"/>
          <w:sz w:val="18"/>
          <w:szCs w:val="18"/>
        </w:rPr>
        <w:t>3</w:t>
      </w:r>
      <w:r>
        <w:rPr>
          <w:rFonts w:ascii="宋体" w:hAnsi="宋体" w:cs="宋体" w:hint="eastAsia"/>
          <w:sz w:val="18"/>
          <w:szCs w:val="18"/>
        </w:rPr>
        <w:t>-</w:t>
      </w:r>
      <w:r>
        <w:rPr>
          <w:rFonts w:ascii="宋体" w:hAnsi="宋体" w:cs="宋体"/>
          <w:sz w:val="18"/>
          <w:szCs w:val="18"/>
        </w:rPr>
        <w:t>3</w:t>
      </w:r>
      <w:r w:rsidRPr="00986AD0">
        <w:rPr>
          <w:rFonts w:ascii="宋体" w:hAnsi="宋体" w:cs="宋体" w:hint="eastAsia"/>
          <w:sz w:val="18"/>
          <w:szCs w:val="18"/>
        </w:rPr>
        <w:t xml:space="preserve"> </w:t>
      </w:r>
      <w:r>
        <w:rPr>
          <w:rFonts w:ascii="宋体" w:hAnsi="宋体" w:cs="宋体" w:hint="eastAsia"/>
          <w:sz w:val="18"/>
          <w:szCs w:val="18"/>
        </w:rPr>
        <w:t>客户</w:t>
      </w:r>
      <w:r w:rsidRPr="00986AD0">
        <w:rPr>
          <w:rFonts w:ascii="宋体" w:hAnsi="宋体" w:cs="宋体" w:hint="eastAsia"/>
          <w:sz w:val="18"/>
          <w:szCs w:val="18"/>
        </w:rPr>
        <w:t>实体</w:t>
      </w:r>
      <w:r>
        <w:rPr>
          <w:rFonts w:ascii="宋体" w:hAnsi="宋体" w:cs="宋体" w:hint="eastAsia"/>
          <w:sz w:val="18"/>
          <w:szCs w:val="18"/>
        </w:rPr>
        <w:t>属性</w:t>
      </w:r>
      <w:r w:rsidRPr="00986AD0">
        <w:rPr>
          <w:rFonts w:ascii="宋体" w:hAnsi="宋体" w:cs="宋体" w:hint="eastAsia"/>
          <w:sz w:val="18"/>
          <w:szCs w:val="18"/>
        </w:rPr>
        <w:t>图</w:t>
      </w:r>
    </w:p>
    <w:p w14:paraId="7EC9A1D4" w14:textId="6412A50B" w:rsidR="002A5809" w:rsidRPr="00986AD0" w:rsidRDefault="002A5809" w:rsidP="002A5809">
      <w:pPr>
        <w:spacing w:line="15pt" w:lineRule="auto"/>
        <w:ind w:start="10.50pt" w:firstLine="21pt"/>
      </w:pPr>
      <w:r>
        <w:rPr>
          <w:rFonts w:hint="eastAsia"/>
        </w:rPr>
        <w:t>（</w:t>
      </w:r>
      <w:r>
        <w:t>3</w:t>
      </w:r>
      <w:r>
        <w:rPr>
          <w:rFonts w:hint="eastAsia"/>
        </w:rPr>
        <w:t>）商品</w:t>
      </w:r>
      <w:r w:rsidRPr="00986AD0">
        <w:t>信息</w:t>
      </w:r>
    </w:p>
    <w:p w14:paraId="185243B8" w14:textId="158019F4" w:rsidR="002A5809" w:rsidRDefault="002B3D4C" w:rsidP="002A5809">
      <w:pPr>
        <w:spacing w:line="15pt" w:lineRule="auto"/>
        <w:ind w:firstLine="21pt"/>
      </w:pPr>
      <w:r>
        <w:rPr>
          <w:rFonts w:hint="eastAsia"/>
        </w:rPr>
        <w:t>商品</w:t>
      </w:r>
      <w:r w:rsidR="002A5809">
        <w:rPr>
          <w:rFonts w:hint="eastAsia"/>
        </w:rPr>
        <w:t>实体，具有</w:t>
      </w:r>
      <w:r>
        <w:rPr>
          <w:rFonts w:hint="eastAsia"/>
        </w:rPr>
        <w:t>商品编号，商品属性，商品名称，商品单价，商品库存量，生产厂商，保质期，备注</w:t>
      </w:r>
      <w:r w:rsidR="002A5809">
        <w:rPr>
          <w:rFonts w:hint="eastAsia"/>
        </w:rPr>
        <w:t>等属性，</w:t>
      </w:r>
      <w:r>
        <w:rPr>
          <w:rFonts w:hint="eastAsia"/>
        </w:rPr>
        <w:t>商品</w:t>
      </w:r>
      <w:r w:rsidR="002A5809" w:rsidRPr="00986AD0">
        <w:t>实体如图</w:t>
      </w:r>
      <w:r w:rsidR="002A5809" w:rsidRPr="00BD7195">
        <w:rPr>
          <w:rFonts w:eastAsia="Consolas"/>
          <w:color w:val="auto"/>
          <w:shd w:val="clear" w:color="auto" w:fill="FFFFFE"/>
          <w:lang w:bidi="ar"/>
        </w:rPr>
        <w:t>3</w:t>
      </w:r>
      <w:r w:rsidR="002A5809" w:rsidRPr="00BD7195">
        <w:rPr>
          <w:rFonts w:eastAsia="Consolas" w:hint="eastAsia"/>
          <w:color w:val="auto"/>
          <w:shd w:val="clear" w:color="auto" w:fill="FFFFFE"/>
          <w:lang w:bidi="ar"/>
        </w:rPr>
        <w:t>-</w:t>
      </w:r>
      <w:r w:rsidR="002A5809" w:rsidRPr="00BD7195">
        <w:rPr>
          <w:rFonts w:eastAsia="Consolas"/>
          <w:color w:val="auto"/>
          <w:shd w:val="clear" w:color="auto" w:fill="FFFFFE"/>
          <w:lang w:bidi="ar"/>
        </w:rPr>
        <w:t>3</w:t>
      </w:r>
      <w:r w:rsidR="002A5809" w:rsidRPr="00BD7195">
        <w:rPr>
          <w:rFonts w:eastAsia="Consolas" w:hint="eastAsia"/>
          <w:color w:val="auto"/>
          <w:shd w:val="clear" w:color="auto" w:fill="FFFFFE"/>
          <w:lang w:bidi="ar"/>
        </w:rPr>
        <w:t>-</w:t>
      </w:r>
      <w:r w:rsidR="002A5809">
        <w:rPr>
          <w:rFonts w:eastAsia="Consolas"/>
          <w:color w:val="auto"/>
          <w:shd w:val="clear" w:color="auto" w:fill="FFFFFE"/>
          <w:lang w:bidi="ar"/>
        </w:rPr>
        <w:t>3</w:t>
      </w:r>
      <w:r w:rsidR="002A5809">
        <w:rPr>
          <w:rFonts w:asciiTheme="minorEastAsia" w:eastAsiaTheme="minorEastAsia" w:hAnsiTheme="minorEastAsia" w:hint="eastAsia"/>
          <w:color w:val="auto"/>
          <w:shd w:val="clear" w:color="auto" w:fill="FFFFFE"/>
          <w:lang w:bidi="ar"/>
        </w:rPr>
        <w:t>-</w:t>
      </w:r>
      <w:r>
        <w:rPr>
          <w:rFonts w:eastAsia="Consolas"/>
          <w:color w:val="auto"/>
          <w:shd w:val="clear" w:color="auto" w:fill="FFFFFE"/>
          <w:lang w:bidi="ar"/>
        </w:rPr>
        <w:t>4</w:t>
      </w:r>
      <w:r w:rsidR="002A5809" w:rsidRPr="00BD7195">
        <w:rPr>
          <w:rFonts w:eastAsia="Consolas" w:hint="eastAsia"/>
          <w:color w:val="auto"/>
          <w:shd w:val="clear" w:color="auto" w:fill="FFFFFE"/>
          <w:lang w:bidi="ar"/>
        </w:rPr>
        <w:t xml:space="preserve"> </w:t>
      </w:r>
      <w:r w:rsidR="002A5809" w:rsidRPr="00986AD0">
        <w:t>所示。</w:t>
      </w:r>
    </w:p>
    <w:p w14:paraId="74444097" w14:textId="432FF65E" w:rsidR="002B3D4C" w:rsidRDefault="002B3D4C" w:rsidP="002B3D4C">
      <w:pPr>
        <w:spacing w:line="15pt" w:lineRule="auto"/>
        <w:ind w:start="21pt" w:firstLineChars="0" w:firstLine="0pt"/>
      </w:pPr>
    </w:p>
    <w:p w14:paraId="26FCAD81" w14:textId="70C69139" w:rsidR="002A5809" w:rsidRPr="00767F47" w:rsidRDefault="002B3D4C" w:rsidP="002A5809">
      <w:pPr>
        <w:widowControl/>
        <w:spacing w:line="15pt" w:lineRule="auto"/>
        <w:ind w:firstLine="21pt"/>
        <w:jc w:val="start"/>
      </w:pPr>
      <w:r>
        <w:rPr>
          <w:rFonts w:hint="eastAsia"/>
          <w:noProof/>
        </w:rPr>
        <w:lastRenderedPageBreak/>
        <w:drawing>
          <wp:inline distT="0" distB="0" distL="0" distR="0" wp14:anchorId="76DA5A66" wp14:editId="782BDAB2">
            <wp:extent cx="5394960" cy="2331720"/>
            <wp:effectExtent l="0" t="0" r="0" b="0"/>
            <wp:docPr id="31" name="图片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2331720"/>
                    </a:xfrm>
                    <a:prstGeom prst="rect">
                      <a:avLst/>
                    </a:prstGeom>
                    <a:noFill/>
                    <a:ln>
                      <a:noFill/>
                    </a:ln>
                  </pic:spPr>
                </pic:pic>
              </a:graphicData>
            </a:graphic>
          </wp:inline>
        </w:drawing>
      </w:r>
    </w:p>
    <w:p w14:paraId="46990887" w14:textId="75EF31A4" w:rsidR="002A5809" w:rsidRDefault="002A5809" w:rsidP="002A5809">
      <w:pPr>
        <w:spacing w:line="15pt" w:lineRule="auto"/>
        <w:ind w:firstLine="18pt"/>
        <w:jc w:val="center"/>
        <w:rPr>
          <w:rFonts w:ascii="宋体" w:hAnsi="宋体" w:cs="宋体"/>
          <w:sz w:val="18"/>
          <w:szCs w:val="18"/>
        </w:rPr>
      </w:pPr>
      <w:r w:rsidRPr="00986AD0">
        <w:rPr>
          <w:rFonts w:ascii="宋体" w:hAnsi="宋体" w:cs="宋体" w:hint="eastAsia"/>
          <w:sz w:val="18"/>
          <w:szCs w:val="18"/>
        </w:rPr>
        <w:t>图</w:t>
      </w:r>
      <w:r w:rsidRPr="00A65739">
        <w:rPr>
          <w:rFonts w:ascii="宋体" w:hAnsi="宋体" w:cs="宋体"/>
          <w:sz w:val="18"/>
          <w:szCs w:val="18"/>
        </w:rPr>
        <w:t>3</w:t>
      </w:r>
      <w:r w:rsidRPr="00A65739">
        <w:rPr>
          <w:rFonts w:ascii="宋体" w:hAnsi="宋体" w:cs="宋体" w:hint="eastAsia"/>
          <w:sz w:val="18"/>
          <w:szCs w:val="18"/>
        </w:rPr>
        <w:t>-</w:t>
      </w:r>
      <w:r>
        <w:rPr>
          <w:rFonts w:ascii="宋体" w:hAnsi="宋体" w:cs="宋体"/>
          <w:sz w:val="18"/>
          <w:szCs w:val="18"/>
        </w:rPr>
        <w:t>3</w:t>
      </w:r>
      <w:r>
        <w:rPr>
          <w:rFonts w:ascii="宋体" w:hAnsi="宋体" w:cs="宋体" w:hint="eastAsia"/>
          <w:sz w:val="18"/>
          <w:szCs w:val="18"/>
        </w:rPr>
        <w:t>-</w:t>
      </w:r>
      <w:r w:rsidR="002B3D4C">
        <w:rPr>
          <w:rFonts w:ascii="宋体" w:hAnsi="宋体" w:cs="宋体"/>
          <w:sz w:val="18"/>
          <w:szCs w:val="18"/>
        </w:rPr>
        <w:t>4</w:t>
      </w:r>
      <w:r w:rsidRPr="00986AD0">
        <w:rPr>
          <w:rFonts w:ascii="宋体" w:hAnsi="宋体" w:cs="宋体" w:hint="eastAsia"/>
          <w:sz w:val="18"/>
          <w:szCs w:val="18"/>
        </w:rPr>
        <w:t xml:space="preserve"> </w:t>
      </w:r>
      <w:r>
        <w:rPr>
          <w:rFonts w:ascii="宋体" w:hAnsi="宋体" w:cs="宋体" w:hint="eastAsia"/>
          <w:sz w:val="18"/>
          <w:szCs w:val="18"/>
        </w:rPr>
        <w:t>客户</w:t>
      </w:r>
      <w:r w:rsidRPr="00986AD0">
        <w:rPr>
          <w:rFonts w:ascii="宋体" w:hAnsi="宋体" w:cs="宋体" w:hint="eastAsia"/>
          <w:sz w:val="18"/>
          <w:szCs w:val="18"/>
        </w:rPr>
        <w:t>实体</w:t>
      </w:r>
      <w:r>
        <w:rPr>
          <w:rFonts w:ascii="宋体" w:hAnsi="宋体" w:cs="宋体" w:hint="eastAsia"/>
          <w:sz w:val="18"/>
          <w:szCs w:val="18"/>
        </w:rPr>
        <w:t>属性</w:t>
      </w:r>
      <w:r w:rsidRPr="00986AD0">
        <w:rPr>
          <w:rFonts w:ascii="宋体" w:hAnsi="宋体" w:cs="宋体" w:hint="eastAsia"/>
          <w:sz w:val="18"/>
          <w:szCs w:val="18"/>
        </w:rPr>
        <w:t>图</w:t>
      </w:r>
    </w:p>
    <w:p w14:paraId="3E67F7B9" w14:textId="3AB72500" w:rsidR="002A5809" w:rsidRPr="002A5809" w:rsidRDefault="002A5809" w:rsidP="002A5809">
      <w:pPr>
        <w:spacing w:line="15pt" w:lineRule="auto"/>
        <w:ind w:firstLine="18pt"/>
        <w:rPr>
          <w:rFonts w:ascii="宋体" w:hAnsi="宋体" w:cs="宋体"/>
          <w:sz w:val="18"/>
          <w:szCs w:val="18"/>
        </w:rPr>
      </w:pPr>
    </w:p>
    <w:p w14:paraId="047F981D" w14:textId="640A1EE2" w:rsidR="002B3D4C" w:rsidRDefault="002B3D4C" w:rsidP="002B3D4C">
      <w:pPr>
        <w:spacing w:line="15pt" w:lineRule="auto"/>
        <w:ind w:firstLineChars="95" w:firstLine="9.95pt"/>
      </w:pPr>
      <w:bookmarkStart w:id="243" w:name="_Toc18843"/>
      <w:bookmarkStart w:id="244" w:name="_Toc32328"/>
      <w:bookmarkStart w:id="245" w:name="_Toc16453_WPSOffice_Level3"/>
      <w:bookmarkStart w:id="246" w:name="_Toc8978"/>
      <w:bookmarkStart w:id="247" w:name="_Toc1085"/>
      <w:bookmarkStart w:id="248" w:name="_Toc28013"/>
      <w:bookmarkStart w:id="249" w:name="_Toc16227"/>
      <w:bookmarkStart w:id="250" w:name="_Toc20778"/>
      <w:bookmarkStart w:id="251" w:name="_Toc112"/>
      <w:bookmarkStart w:id="252" w:name="_Toc13635_WPSOffice_Level3"/>
      <w:bookmarkStart w:id="253" w:name="_Toc21042"/>
      <w:bookmarkStart w:id="254" w:name="_Toc21972_WPSOffice_Level3"/>
      <w:bookmarkStart w:id="255" w:name="_Toc516144874"/>
      <w:bookmarkStart w:id="256" w:name="_Toc106466416"/>
      <w:bookmarkStart w:id="257" w:name="_Toc106479025"/>
      <w:r>
        <w:rPr>
          <w:rFonts w:hint="eastAsia"/>
        </w:rPr>
        <w:t>（</w:t>
      </w:r>
      <w:r>
        <w:t>3</w:t>
      </w:r>
      <w:r>
        <w:rPr>
          <w:rFonts w:hint="eastAsia"/>
        </w:rPr>
        <w:t>）实体联系图</w:t>
      </w:r>
    </w:p>
    <w:p w14:paraId="7156C7DC" w14:textId="51DEED42" w:rsidR="002B3D4C" w:rsidRDefault="002B3D4C" w:rsidP="002B3D4C">
      <w:pPr>
        <w:spacing w:line="15pt" w:lineRule="auto"/>
        <w:ind w:firstLine="21pt"/>
        <w:rPr>
          <w:rFonts w:ascii="宋体" w:hAnsi="宋体" w:cs="宋体"/>
          <w:sz w:val="18"/>
          <w:szCs w:val="18"/>
        </w:rPr>
      </w:pPr>
      <w:r>
        <w:rPr>
          <w:rFonts w:hint="eastAsia"/>
        </w:rPr>
        <w:t>总体实体联系图如</w:t>
      </w:r>
      <w:r w:rsidRPr="00986AD0">
        <w:rPr>
          <w:rFonts w:ascii="宋体" w:hAnsi="宋体" w:cs="宋体" w:hint="eastAsia"/>
          <w:sz w:val="18"/>
          <w:szCs w:val="18"/>
        </w:rPr>
        <w:t>图</w:t>
      </w:r>
      <w:r w:rsidRPr="00A65739">
        <w:rPr>
          <w:rFonts w:ascii="宋体" w:hAnsi="宋体" w:cs="宋体"/>
          <w:sz w:val="18"/>
          <w:szCs w:val="18"/>
        </w:rPr>
        <w:t>3</w:t>
      </w:r>
      <w:r w:rsidRPr="00A65739">
        <w:rPr>
          <w:rFonts w:ascii="宋体" w:hAnsi="宋体" w:cs="宋体" w:hint="eastAsia"/>
          <w:sz w:val="18"/>
          <w:szCs w:val="18"/>
        </w:rPr>
        <w:t>-</w:t>
      </w:r>
      <w:r>
        <w:rPr>
          <w:rFonts w:ascii="宋体" w:hAnsi="宋体" w:cs="宋体"/>
          <w:sz w:val="18"/>
          <w:szCs w:val="18"/>
        </w:rPr>
        <w:t>3</w:t>
      </w:r>
      <w:r>
        <w:rPr>
          <w:rFonts w:ascii="宋体" w:hAnsi="宋体" w:cs="宋体" w:hint="eastAsia"/>
          <w:sz w:val="18"/>
          <w:szCs w:val="18"/>
        </w:rPr>
        <w:t>-</w:t>
      </w:r>
      <w:r>
        <w:rPr>
          <w:rFonts w:ascii="宋体" w:hAnsi="宋体" w:cs="宋体"/>
          <w:sz w:val="18"/>
          <w:szCs w:val="18"/>
        </w:rPr>
        <w:t>5</w:t>
      </w:r>
      <w:r w:rsidRPr="00986AD0">
        <w:rPr>
          <w:rFonts w:ascii="宋体" w:hAnsi="宋体" w:cs="宋体" w:hint="eastAsia"/>
          <w:sz w:val="18"/>
          <w:szCs w:val="18"/>
        </w:rPr>
        <w:t xml:space="preserve"> </w:t>
      </w:r>
      <w:r>
        <w:rPr>
          <w:rFonts w:hint="eastAsia"/>
        </w:rPr>
        <w:t>总体实体联系图</w:t>
      </w:r>
      <w:r>
        <w:rPr>
          <w:rFonts w:ascii="宋体" w:hAnsi="宋体" w:cs="宋体" w:hint="eastAsia"/>
          <w:sz w:val="18"/>
          <w:szCs w:val="18"/>
        </w:rPr>
        <w:t>。</w:t>
      </w:r>
    </w:p>
    <w:p w14:paraId="59D6A12E" w14:textId="7450547D" w:rsidR="00374448" w:rsidRDefault="00AC69E9" w:rsidP="002B3D4C">
      <w:pPr>
        <w:spacing w:line="15pt" w:lineRule="auto"/>
        <w:ind w:firstLine="18pt"/>
        <w:rPr>
          <w:rFonts w:ascii="宋体" w:hAnsi="宋体" w:cs="宋体"/>
          <w:sz w:val="18"/>
          <w:szCs w:val="18"/>
        </w:rPr>
      </w:pPr>
      <w:r>
        <w:rPr>
          <w:rFonts w:ascii="宋体" w:hAnsi="宋体" w:cs="宋体" w:hint="eastAsia"/>
          <w:noProof/>
          <w:sz w:val="18"/>
          <w:szCs w:val="18"/>
        </w:rPr>
        <w:drawing>
          <wp:anchor distT="0" distB="0" distL="114300" distR="114300" simplePos="0" relativeHeight="251670528" behindDoc="0" locked="0" layoutInCell="1" allowOverlap="1" wp14:anchorId="4278BA47" wp14:editId="6676F458">
            <wp:simplePos x="0" y="0"/>
            <wp:positionH relativeFrom="column">
              <wp:posOffset>70485</wp:posOffset>
            </wp:positionH>
            <wp:positionV relativeFrom="paragraph">
              <wp:posOffset>235585</wp:posOffset>
            </wp:positionV>
            <wp:extent cx="5394960" cy="2705100"/>
            <wp:effectExtent l="0" t="0" r="0" b="0"/>
            <wp:wrapTopAndBottom/>
            <wp:docPr id="33" name="图片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0E14B1" w14:textId="19F24C1D" w:rsidR="002B3D4C" w:rsidRPr="002B3D4C" w:rsidRDefault="00374448" w:rsidP="00374448">
      <w:pPr>
        <w:spacing w:line="15pt" w:lineRule="auto"/>
        <w:ind w:firstLineChars="95" w:firstLine="8.55pt"/>
        <w:jc w:val="center"/>
      </w:pPr>
      <w:r w:rsidRPr="00986AD0">
        <w:rPr>
          <w:rFonts w:ascii="宋体" w:hAnsi="宋体" w:cs="宋体" w:hint="eastAsia"/>
          <w:sz w:val="18"/>
          <w:szCs w:val="18"/>
        </w:rPr>
        <w:t>图</w:t>
      </w:r>
      <w:r w:rsidRPr="00A65739">
        <w:rPr>
          <w:rFonts w:ascii="宋体" w:hAnsi="宋体" w:cs="宋体"/>
          <w:sz w:val="18"/>
          <w:szCs w:val="18"/>
        </w:rPr>
        <w:t>3</w:t>
      </w:r>
      <w:r w:rsidRPr="00A65739">
        <w:rPr>
          <w:rFonts w:ascii="宋体" w:hAnsi="宋体" w:cs="宋体" w:hint="eastAsia"/>
          <w:sz w:val="18"/>
          <w:szCs w:val="18"/>
        </w:rPr>
        <w:t>-</w:t>
      </w:r>
      <w:r>
        <w:rPr>
          <w:rFonts w:ascii="宋体" w:hAnsi="宋体" w:cs="宋体"/>
          <w:sz w:val="18"/>
          <w:szCs w:val="18"/>
        </w:rPr>
        <w:t>3</w:t>
      </w:r>
      <w:r>
        <w:rPr>
          <w:rFonts w:ascii="宋体" w:hAnsi="宋体" w:cs="宋体" w:hint="eastAsia"/>
          <w:sz w:val="18"/>
          <w:szCs w:val="18"/>
        </w:rPr>
        <w:t>-</w:t>
      </w:r>
      <w:r>
        <w:rPr>
          <w:rFonts w:ascii="宋体" w:hAnsi="宋体" w:cs="宋体"/>
          <w:sz w:val="18"/>
          <w:szCs w:val="18"/>
        </w:rPr>
        <w:t>5</w:t>
      </w:r>
      <w:r w:rsidRPr="00986AD0">
        <w:rPr>
          <w:rFonts w:ascii="宋体" w:hAnsi="宋体" w:cs="宋体" w:hint="eastAsia"/>
          <w:sz w:val="18"/>
          <w:szCs w:val="18"/>
        </w:rPr>
        <w:t xml:space="preserve"> </w:t>
      </w:r>
      <w:r>
        <w:rPr>
          <w:rFonts w:hint="eastAsia"/>
        </w:rPr>
        <w:t>总体实体联系图</w:t>
      </w:r>
    </w:p>
    <w:p w14:paraId="5EF5F6EB" w14:textId="2682D705" w:rsidR="001D5FDA" w:rsidRDefault="001D5FDA" w:rsidP="004C7E19">
      <w:pPr>
        <w:pStyle w:val="3"/>
      </w:pPr>
      <w:r w:rsidRPr="004B6C7F">
        <w:t>3.3.2</w:t>
      </w:r>
      <w:r w:rsidRPr="004B6C7F">
        <w:t>逻辑</w:t>
      </w:r>
      <w:r>
        <w:rPr>
          <w:rFonts w:hint="eastAsia"/>
        </w:rPr>
        <w:t>结构</w:t>
      </w:r>
      <w:r w:rsidRPr="004B6C7F">
        <w:t>设计</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1D0E7116" w14:textId="6469344D" w:rsidR="001D5FDA" w:rsidRPr="004B6C7F" w:rsidRDefault="001D5FDA" w:rsidP="001D5FDA">
      <w:pPr>
        <w:spacing w:line="15pt" w:lineRule="auto"/>
        <w:ind w:firstLine="21pt"/>
      </w:pPr>
      <w:r w:rsidRPr="004B6C7F">
        <w:t>（</w:t>
      </w:r>
      <w:r w:rsidRPr="004B6C7F">
        <w:t>1</w:t>
      </w:r>
      <w:r w:rsidRPr="004B6C7F">
        <w:t>）</w:t>
      </w:r>
      <w:r w:rsidR="00752B6D">
        <w:rPr>
          <w:rFonts w:hint="eastAsia"/>
        </w:rPr>
        <w:t>A</w:t>
      </w:r>
      <w:r w:rsidR="00752B6D">
        <w:t>dmin</w:t>
      </w:r>
    </w:p>
    <w:p w14:paraId="4E15190E" w14:textId="306E5885" w:rsidR="001D5FDA" w:rsidRPr="004B6C7F" w:rsidRDefault="00752B6D" w:rsidP="001D5FDA">
      <w:pPr>
        <w:spacing w:line="15pt" w:lineRule="auto"/>
        <w:ind w:firstLine="21pt"/>
        <w:rPr>
          <w:u w:val="single"/>
        </w:rPr>
      </w:pPr>
      <w:r>
        <w:rPr>
          <w:rFonts w:hint="eastAsia"/>
        </w:rPr>
        <w:t>Admin</w:t>
      </w:r>
      <w:r w:rsidR="001D5FDA" w:rsidRPr="004B6C7F">
        <w:rPr>
          <w:rFonts w:ascii="宋体" w:hAnsi="宋体" w:cs="宋体" w:hint="eastAsia"/>
        </w:rPr>
        <w:t>表如表</w:t>
      </w:r>
      <w:r w:rsidR="001D5FDA" w:rsidRPr="004B6C7F">
        <w:t>3-</w:t>
      </w:r>
      <w:r>
        <w:t>3</w:t>
      </w:r>
      <w:r>
        <w:rPr>
          <w:rFonts w:hint="eastAsia"/>
        </w:rPr>
        <w:t>-</w:t>
      </w:r>
      <w:r>
        <w:t>6</w:t>
      </w:r>
      <w:r w:rsidR="001D5FDA" w:rsidRPr="004B6C7F">
        <w:rPr>
          <w:rFonts w:ascii="宋体" w:hAnsi="宋体" w:cs="宋体" w:hint="eastAsia"/>
        </w:rPr>
        <w:t>所示。</w:t>
      </w:r>
    </w:p>
    <w:tbl>
      <w:tblPr>
        <w:tblStyle w:val="ae"/>
        <w:tblW w:w="0pt" w:type="dxa"/>
        <w:tblLook w:firstRow="1" w:lastRow="0" w:firstColumn="1" w:lastColumn="0" w:noHBand="0" w:noVBand="1"/>
      </w:tblPr>
      <w:tblGrid>
        <w:gridCol w:w="1699"/>
        <w:gridCol w:w="1698"/>
        <w:gridCol w:w="1699"/>
        <w:gridCol w:w="1699"/>
        <w:gridCol w:w="1699"/>
      </w:tblGrid>
      <w:tr w:rsidR="00752B6D" w14:paraId="588159C0" w14:textId="0850AB05" w:rsidTr="00752B6D">
        <w:tc>
          <w:tcPr>
            <w:tcW w:w="84.95pt" w:type="dxa"/>
          </w:tcPr>
          <w:p w14:paraId="34711810" w14:textId="1503B3D0" w:rsidR="00752B6D" w:rsidRDefault="00752B6D" w:rsidP="00752B6D">
            <w:pPr>
              <w:spacing w:line="15pt" w:lineRule="auto"/>
              <w:ind w:firstLineChars="0" w:firstLine="0pt"/>
              <w:jc w:val="center"/>
              <w:rPr>
                <w:sz w:val="18"/>
                <w:szCs w:val="18"/>
              </w:rPr>
            </w:pPr>
            <w:r w:rsidRPr="004B6C7F">
              <w:rPr>
                <w:rFonts w:hint="eastAsia"/>
                <w:sz w:val="18"/>
                <w:szCs w:val="18"/>
              </w:rPr>
              <w:t>列名</w:t>
            </w:r>
          </w:p>
        </w:tc>
        <w:tc>
          <w:tcPr>
            <w:tcW w:w="84.90pt" w:type="dxa"/>
          </w:tcPr>
          <w:p w14:paraId="71B4E5F7" w14:textId="4A15FCD1" w:rsidR="00752B6D" w:rsidRDefault="00752B6D" w:rsidP="00752B6D">
            <w:pPr>
              <w:spacing w:line="15pt" w:lineRule="auto"/>
              <w:ind w:firstLineChars="0" w:firstLine="0pt"/>
              <w:jc w:val="center"/>
              <w:rPr>
                <w:sz w:val="18"/>
                <w:szCs w:val="18"/>
              </w:rPr>
            </w:pPr>
            <w:r w:rsidRPr="004B6C7F">
              <w:rPr>
                <w:rFonts w:hint="eastAsia"/>
                <w:sz w:val="18"/>
                <w:szCs w:val="18"/>
              </w:rPr>
              <w:t>数据类型</w:t>
            </w:r>
          </w:p>
        </w:tc>
        <w:tc>
          <w:tcPr>
            <w:tcW w:w="84.95pt" w:type="dxa"/>
          </w:tcPr>
          <w:p w14:paraId="43E731DC" w14:textId="4890B7FD" w:rsidR="00752B6D" w:rsidRDefault="00752B6D" w:rsidP="00752B6D">
            <w:pPr>
              <w:spacing w:line="15pt" w:lineRule="auto"/>
              <w:ind w:firstLineChars="0" w:firstLine="0pt"/>
              <w:jc w:val="center"/>
              <w:rPr>
                <w:sz w:val="18"/>
                <w:szCs w:val="18"/>
              </w:rPr>
            </w:pPr>
            <w:r w:rsidRPr="004B6C7F">
              <w:rPr>
                <w:rFonts w:hint="eastAsia"/>
                <w:sz w:val="18"/>
                <w:szCs w:val="18"/>
              </w:rPr>
              <w:t>非空</w:t>
            </w:r>
          </w:p>
        </w:tc>
        <w:tc>
          <w:tcPr>
            <w:tcW w:w="84.95pt" w:type="dxa"/>
          </w:tcPr>
          <w:p w14:paraId="1770ABF3" w14:textId="72EF4B7C" w:rsidR="00752B6D" w:rsidRDefault="00752B6D" w:rsidP="00752B6D">
            <w:pPr>
              <w:spacing w:line="15pt" w:lineRule="auto"/>
              <w:ind w:firstLineChars="0" w:firstLine="0pt"/>
              <w:jc w:val="center"/>
              <w:rPr>
                <w:sz w:val="18"/>
                <w:szCs w:val="18"/>
              </w:rPr>
            </w:pPr>
            <w:r w:rsidRPr="004B6C7F">
              <w:rPr>
                <w:rFonts w:hint="eastAsia"/>
                <w:sz w:val="18"/>
                <w:szCs w:val="18"/>
              </w:rPr>
              <w:t>主键</w:t>
            </w:r>
          </w:p>
        </w:tc>
        <w:tc>
          <w:tcPr>
            <w:tcW w:w="84.95pt" w:type="dxa"/>
          </w:tcPr>
          <w:p w14:paraId="19BDA03B" w14:textId="612FC76F" w:rsidR="00752B6D" w:rsidRDefault="00752B6D" w:rsidP="00752B6D">
            <w:pPr>
              <w:spacing w:line="15pt" w:lineRule="auto"/>
              <w:ind w:firstLineChars="0" w:firstLine="0pt"/>
              <w:jc w:val="center"/>
              <w:rPr>
                <w:sz w:val="18"/>
                <w:szCs w:val="18"/>
              </w:rPr>
            </w:pPr>
            <w:r>
              <w:rPr>
                <w:rFonts w:hint="eastAsia"/>
                <w:sz w:val="18"/>
                <w:szCs w:val="18"/>
              </w:rPr>
              <w:t>含义</w:t>
            </w:r>
          </w:p>
        </w:tc>
      </w:tr>
      <w:tr w:rsidR="00752B6D" w14:paraId="74641478" w14:textId="1AB8C0DE" w:rsidTr="00752B6D">
        <w:tc>
          <w:tcPr>
            <w:tcW w:w="84.95pt" w:type="dxa"/>
          </w:tcPr>
          <w:p w14:paraId="755CF7BC" w14:textId="35FCA4D1" w:rsidR="00752B6D" w:rsidRDefault="00752B6D" w:rsidP="00752B6D">
            <w:pPr>
              <w:spacing w:line="15pt" w:lineRule="auto"/>
              <w:ind w:firstLineChars="0" w:firstLine="0pt"/>
              <w:jc w:val="center"/>
              <w:rPr>
                <w:sz w:val="18"/>
                <w:szCs w:val="18"/>
              </w:rPr>
            </w:pPr>
            <w:r w:rsidRPr="00752B6D">
              <w:rPr>
                <w:rFonts w:hint="eastAsia"/>
                <w:sz w:val="18"/>
                <w:szCs w:val="18"/>
              </w:rPr>
              <w:t>管理员编号</w:t>
            </w:r>
          </w:p>
        </w:tc>
        <w:tc>
          <w:tcPr>
            <w:tcW w:w="84.90pt" w:type="dxa"/>
          </w:tcPr>
          <w:p w14:paraId="0A98D119" w14:textId="767FD88E" w:rsidR="00752B6D" w:rsidRDefault="00752B6D" w:rsidP="00752B6D">
            <w:pPr>
              <w:spacing w:line="15pt" w:lineRule="auto"/>
              <w:ind w:firstLineChars="0" w:firstLine="0pt"/>
              <w:jc w:val="center"/>
              <w:rPr>
                <w:sz w:val="18"/>
                <w:szCs w:val="18"/>
              </w:rPr>
            </w:pPr>
            <w:r w:rsidRPr="00752B6D">
              <w:rPr>
                <w:sz w:val="18"/>
                <w:szCs w:val="18"/>
              </w:rPr>
              <w:t>varchar(12)</w:t>
            </w:r>
          </w:p>
        </w:tc>
        <w:tc>
          <w:tcPr>
            <w:tcW w:w="84.95pt" w:type="dxa"/>
          </w:tcPr>
          <w:p w14:paraId="239A71D8" w14:textId="21A3A7D0" w:rsidR="00752B6D" w:rsidRDefault="00752B6D" w:rsidP="00752B6D">
            <w:pPr>
              <w:spacing w:line="15pt" w:lineRule="auto"/>
              <w:ind w:firstLineChars="0" w:firstLine="0pt"/>
              <w:jc w:val="center"/>
              <w:rPr>
                <w:sz w:val="18"/>
                <w:szCs w:val="18"/>
              </w:rPr>
            </w:pPr>
            <w:r>
              <w:rPr>
                <w:rFonts w:hint="eastAsia"/>
                <w:sz w:val="18"/>
                <w:szCs w:val="18"/>
              </w:rPr>
              <w:t>YES</w:t>
            </w:r>
          </w:p>
        </w:tc>
        <w:tc>
          <w:tcPr>
            <w:tcW w:w="84.95pt" w:type="dxa"/>
          </w:tcPr>
          <w:p w14:paraId="770E2310" w14:textId="4695F38D" w:rsidR="00752B6D" w:rsidRDefault="00752B6D" w:rsidP="00752B6D">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3CCBB86D" w14:textId="627C4E7B" w:rsidR="00752B6D" w:rsidRDefault="00BA31C8" w:rsidP="00752B6D">
            <w:pPr>
              <w:spacing w:line="15pt" w:lineRule="auto"/>
              <w:ind w:firstLineChars="0" w:firstLine="0pt"/>
              <w:jc w:val="center"/>
              <w:rPr>
                <w:sz w:val="18"/>
                <w:szCs w:val="18"/>
              </w:rPr>
            </w:pPr>
            <w:r>
              <w:rPr>
                <w:rFonts w:hint="eastAsia"/>
                <w:sz w:val="18"/>
                <w:szCs w:val="18"/>
              </w:rPr>
              <w:t>编号</w:t>
            </w:r>
          </w:p>
        </w:tc>
      </w:tr>
      <w:tr w:rsidR="00752B6D" w14:paraId="2C751DF2" w14:textId="6E6EF4C7" w:rsidTr="00752B6D">
        <w:tc>
          <w:tcPr>
            <w:tcW w:w="84.95pt" w:type="dxa"/>
          </w:tcPr>
          <w:p w14:paraId="3E7242F2" w14:textId="6A8CC8B5" w:rsidR="00752B6D" w:rsidRDefault="00752B6D" w:rsidP="00752B6D">
            <w:pPr>
              <w:spacing w:line="15pt" w:lineRule="auto"/>
              <w:ind w:firstLineChars="0" w:firstLine="0pt"/>
              <w:jc w:val="center"/>
              <w:rPr>
                <w:sz w:val="18"/>
                <w:szCs w:val="18"/>
              </w:rPr>
            </w:pPr>
            <w:r w:rsidRPr="00752B6D">
              <w:rPr>
                <w:rFonts w:hint="eastAsia"/>
                <w:sz w:val="18"/>
                <w:szCs w:val="18"/>
              </w:rPr>
              <w:t>姓名</w:t>
            </w:r>
          </w:p>
        </w:tc>
        <w:tc>
          <w:tcPr>
            <w:tcW w:w="84.90pt" w:type="dxa"/>
          </w:tcPr>
          <w:p w14:paraId="407F016D" w14:textId="5719091F" w:rsidR="00752B6D" w:rsidRDefault="00752B6D" w:rsidP="00752B6D">
            <w:pPr>
              <w:spacing w:line="15pt" w:lineRule="auto"/>
              <w:ind w:firstLineChars="0" w:firstLine="0pt"/>
              <w:jc w:val="center"/>
              <w:rPr>
                <w:sz w:val="18"/>
                <w:szCs w:val="18"/>
              </w:rPr>
            </w:pPr>
            <w:r w:rsidRPr="00752B6D">
              <w:rPr>
                <w:sz w:val="18"/>
                <w:szCs w:val="18"/>
              </w:rPr>
              <w:t>varchar(12)</w:t>
            </w:r>
          </w:p>
        </w:tc>
        <w:tc>
          <w:tcPr>
            <w:tcW w:w="84.95pt" w:type="dxa"/>
          </w:tcPr>
          <w:p w14:paraId="63667F53" w14:textId="2B467574" w:rsidR="00752B6D" w:rsidRDefault="00752B6D" w:rsidP="00752B6D">
            <w:pPr>
              <w:spacing w:line="15pt" w:lineRule="auto"/>
              <w:ind w:firstLineChars="0" w:firstLine="0pt"/>
              <w:jc w:val="center"/>
              <w:rPr>
                <w:sz w:val="18"/>
                <w:szCs w:val="18"/>
              </w:rPr>
            </w:pPr>
            <w:r>
              <w:rPr>
                <w:rFonts w:hint="eastAsia"/>
                <w:sz w:val="18"/>
                <w:szCs w:val="18"/>
              </w:rPr>
              <w:t>YES</w:t>
            </w:r>
          </w:p>
        </w:tc>
        <w:tc>
          <w:tcPr>
            <w:tcW w:w="84.95pt" w:type="dxa"/>
          </w:tcPr>
          <w:p w14:paraId="6E2F6CFD" w14:textId="6EE61051" w:rsidR="00752B6D" w:rsidRDefault="00752B6D" w:rsidP="00752B6D">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31B16590" w14:textId="3CAC77CE" w:rsidR="00752B6D" w:rsidRDefault="00BA31C8" w:rsidP="00752B6D">
            <w:pPr>
              <w:spacing w:line="15pt" w:lineRule="auto"/>
              <w:ind w:firstLineChars="0" w:firstLine="0pt"/>
              <w:jc w:val="center"/>
              <w:rPr>
                <w:sz w:val="18"/>
                <w:szCs w:val="18"/>
              </w:rPr>
            </w:pPr>
            <w:r>
              <w:rPr>
                <w:rFonts w:hint="eastAsia"/>
                <w:sz w:val="18"/>
                <w:szCs w:val="18"/>
              </w:rPr>
              <w:t>管理员姓名</w:t>
            </w:r>
          </w:p>
        </w:tc>
      </w:tr>
      <w:tr w:rsidR="00752B6D" w14:paraId="0C3ABBCB" w14:textId="7D92151C" w:rsidTr="00752B6D">
        <w:tc>
          <w:tcPr>
            <w:tcW w:w="84.95pt" w:type="dxa"/>
          </w:tcPr>
          <w:p w14:paraId="240AA675" w14:textId="52AA4E5B" w:rsidR="00752B6D" w:rsidRDefault="00752B6D" w:rsidP="00752B6D">
            <w:pPr>
              <w:spacing w:line="15pt" w:lineRule="auto"/>
              <w:ind w:firstLineChars="0" w:firstLine="0pt"/>
              <w:jc w:val="center"/>
              <w:rPr>
                <w:sz w:val="18"/>
                <w:szCs w:val="18"/>
              </w:rPr>
            </w:pPr>
            <w:r w:rsidRPr="00752B6D">
              <w:rPr>
                <w:rFonts w:hint="eastAsia"/>
                <w:sz w:val="18"/>
                <w:szCs w:val="18"/>
              </w:rPr>
              <w:t>性别</w:t>
            </w:r>
          </w:p>
        </w:tc>
        <w:tc>
          <w:tcPr>
            <w:tcW w:w="84.90pt" w:type="dxa"/>
          </w:tcPr>
          <w:p w14:paraId="47A08C4D" w14:textId="5B57EC81" w:rsidR="00752B6D" w:rsidRDefault="00752B6D" w:rsidP="00752B6D">
            <w:pPr>
              <w:spacing w:line="15pt" w:lineRule="auto"/>
              <w:ind w:firstLineChars="0" w:firstLine="0pt"/>
              <w:jc w:val="center"/>
              <w:rPr>
                <w:sz w:val="18"/>
                <w:szCs w:val="18"/>
              </w:rPr>
            </w:pPr>
            <w:r w:rsidRPr="00752B6D">
              <w:rPr>
                <w:sz w:val="18"/>
                <w:szCs w:val="18"/>
              </w:rPr>
              <w:t>varchar(4)</w:t>
            </w:r>
          </w:p>
        </w:tc>
        <w:tc>
          <w:tcPr>
            <w:tcW w:w="84.95pt" w:type="dxa"/>
          </w:tcPr>
          <w:p w14:paraId="75334FD8" w14:textId="4914B7BC" w:rsidR="00752B6D" w:rsidRDefault="00752B6D" w:rsidP="00752B6D">
            <w:pPr>
              <w:spacing w:line="15pt" w:lineRule="auto"/>
              <w:ind w:firstLineChars="0" w:firstLine="0pt"/>
              <w:jc w:val="center"/>
              <w:rPr>
                <w:sz w:val="18"/>
                <w:szCs w:val="18"/>
              </w:rPr>
            </w:pPr>
            <w:r>
              <w:rPr>
                <w:rFonts w:hint="eastAsia"/>
                <w:sz w:val="18"/>
                <w:szCs w:val="18"/>
              </w:rPr>
              <w:t>YES</w:t>
            </w:r>
          </w:p>
        </w:tc>
        <w:tc>
          <w:tcPr>
            <w:tcW w:w="84.95pt" w:type="dxa"/>
          </w:tcPr>
          <w:p w14:paraId="4C8B048F" w14:textId="3D789840" w:rsidR="00752B6D" w:rsidRDefault="00752B6D" w:rsidP="00752B6D">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6840BE2B" w14:textId="1C7DD290" w:rsidR="00752B6D" w:rsidRDefault="00BA31C8" w:rsidP="00752B6D">
            <w:pPr>
              <w:spacing w:line="15pt" w:lineRule="auto"/>
              <w:ind w:firstLineChars="0" w:firstLine="0pt"/>
              <w:jc w:val="center"/>
              <w:rPr>
                <w:sz w:val="18"/>
                <w:szCs w:val="18"/>
              </w:rPr>
            </w:pPr>
            <w:r>
              <w:rPr>
                <w:rFonts w:hint="eastAsia"/>
                <w:sz w:val="18"/>
                <w:szCs w:val="18"/>
              </w:rPr>
              <w:t>管理员性别</w:t>
            </w:r>
          </w:p>
        </w:tc>
      </w:tr>
      <w:tr w:rsidR="00752B6D" w14:paraId="3EF02703" w14:textId="16CC6026" w:rsidTr="00752B6D">
        <w:tc>
          <w:tcPr>
            <w:tcW w:w="84.95pt" w:type="dxa"/>
          </w:tcPr>
          <w:p w14:paraId="4443060E" w14:textId="25DE0D20" w:rsidR="00752B6D" w:rsidRDefault="00752B6D" w:rsidP="00752B6D">
            <w:pPr>
              <w:spacing w:line="15pt" w:lineRule="auto"/>
              <w:ind w:firstLineChars="0" w:firstLine="0pt"/>
              <w:jc w:val="center"/>
              <w:rPr>
                <w:sz w:val="18"/>
                <w:szCs w:val="18"/>
              </w:rPr>
            </w:pPr>
            <w:r w:rsidRPr="00752B6D">
              <w:rPr>
                <w:rFonts w:hint="eastAsia"/>
                <w:sz w:val="18"/>
                <w:szCs w:val="18"/>
              </w:rPr>
              <w:t>年龄</w:t>
            </w:r>
          </w:p>
        </w:tc>
        <w:tc>
          <w:tcPr>
            <w:tcW w:w="84.90pt" w:type="dxa"/>
          </w:tcPr>
          <w:p w14:paraId="5A4C2079" w14:textId="19BF4F75" w:rsidR="00752B6D" w:rsidRDefault="00752B6D" w:rsidP="00752B6D">
            <w:pPr>
              <w:spacing w:line="15pt" w:lineRule="auto"/>
              <w:ind w:firstLineChars="0" w:firstLine="0pt"/>
              <w:jc w:val="center"/>
              <w:rPr>
                <w:sz w:val="18"/>
                <w:szCs w:val="18"/>
              </w:rPr>
            </w:pPr>
            <w:r w:rsidRPr="00752B6D">
              <w:rPr>
                <w:sz w:val="18"/>
                <w:szCs w:val="18"/>
              </w:rPr>
              <w:t>int</w:t>
            </w:r>
          </w:p>
        </w:tc>
        <w:tc>
          <w:tcPr>
            <w:tcW w:w="84.95pt" w:type="dxa"/>
          </w:tcPr>
          <w:p w14:paraId="3586B68C" w14:textId="3AD983E9" w:rsidR="00752B6D" w:rsidRDefault="00752B6D" w:rsidP="00752B6D">
            <w:pPr>
              <w:spacing w:line="15pt" w:lineRule="auto"/>
              <w:ind w:firstLineChars="0" w:firstLine="0pt"/>
              <w:jc w:val="center"/>
              <w:rPr>
                <w:sz w:val="18"/>
                <w:szCs w:val="18"/>
              </w:rPr>
            </w:pPr>
            <w:r>
              <w:rPr>
                <w:rFonts w:hint="eastAsia"/>
                <w:sz w:val="18"/>
                <w:szCs w:val="18"/>
              </w:rPr>
              <w:t>YES</w:t>
            </w:r>
          </w:p>
        </w:tc>
        <w:tc>
          <w:tcPr>
            <w:tcW w:w="84.95pt" w:type="dxa"/>
          </w:tcPr>
          <w:p w14:paraId="0C15E49E" w14:textId="56759E4C" w:rsidR="00752B6D" w:rsidRDefault="00752B6D" w:rsidP="00752B6D">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39915431" w14:textId="1008E2F4" w:rsidR="00752B6D" w:rsidRDefault="00BA31C8" w:rsidP="00752B6D">
            <w:pPr>
              <w:spacing w:line="15pt" w:lineRule="auto"/>
              <w:ind w:firstLineChars="0" w:firstLine="0pt"/>
              <w:jc w:val="center"/>
              <w:rPr>
                <w:sz w:val="18"/>
                <w:szCs w:val="18"/>
              </w:rPr>
            </w:pPr>
            <w:r>
              <w:rPr>
                <w:rFonts w:hint="eastAsia"/>
                <w:sz w:val="18"/>
                <w:szCs w:val="18"/>
              </w:rPr>
              <w:t>管理员年龄</w:t>
            </w:r>
          </w:p>
        </w:tc>
      </w:tr>
      <w:tr w:rsidR="00752B6D" w14:paraId="06EB0ED7" w14:textId="1757B318" w:rsidTr="00752B6D">
        <w:tc>
          <w:tcPr>
            <w:tcW w:w="84.95pt" w:type="dxa"/>
          </w:tcPr>
          <w:p w14:paraId="1E157EF9" w14:textId="224756EA" w:rsidR="00752B6D" w:rsidRDefault="00752B6D" w:rsidP="00752B6D">
            <w:pPr>
              <w:spacing w:line="15pt" w:lineRule="auto"/>
              <w:ind w:firstLineChars="0" w:firstLine="0pt"/>
              <w:jc w:val="center"/>
              <w:rPr>
                <w:sz w:val="18"/>
                <w:szCs w:val="18"/>
              </w:rPr>
            </w:pPr>
            <w:r w:rsidRPr="00752B6D">
              <w:rPr>
                <w:rFonts w:hint="eastAsia"/>
                <w:sz w:val="18"/>
                <w:szCs w:val="18"/>
              </w:rPr>
              <w:lastRenderedPageBreak/>
              <w:t>住址</w:t>
            </w:r>
          </w:p>
        </w:tc>
        <w:tc>
          <w:tcPr>
            <w:tcW w:w="84.90pt" w:type="dxa"/>
          </w:tcPr>
          <w:p w14:paraId="39B4EAFA" w14:textId="06C39F34" w:rsidR="00752B6D" w:rsidRDefault="00752B6D" w:rsidP="00752B6D">
            <w:pPr>
              <w:spacing w:line="15pt" w:lineRule="auto"/>
              <w:ind w:firstLineChars="0" w:firstLine="0pt"/>
              <w:jc w:val="center"/>
              <w:rPr>
                <w:sz w:val="18"/>
                <w:szCs w:val="18"/>
              </w:rPr>
            </w:pPr>
            <w:r w:rsidRPr="00752B6D">
              <w:rPr>
                <w:sz w:val="18"/>
                <w:szCs w:val="18"/>
              </w:rPr>
              <w:t>varchar(24)</w:t>
            </w:r>
          </w:p>
        </w:tc>
        <w:tc>
          <w:tcPr>
            <w:tcW w:w="84.95pt" w:type="dxa"/>
          </w:tcPr>
          <w:p w14:paraId="6CA74E76" w14:textId="45A6489A" w:rsidR="00752B6D" w:rsidRDefault="00752B6D" w:rsidP="00752B6D">
            <w:pPr>
              <w:spacing w:line="15pt" w:lineRule="auto"/>
              <w:ind w:firstLineChars="0" w:firstLine="0pt"/>
              <w:jc w:val="center"/>
              <w:rPr>
                <w:sz w:val="18"/>
                <w:szCs w:val="18"/>
              </w:rPr>
            </w:pPr>
            <w:r>
              <w:rPr>
                <w:rFonts w:hint="eastAsia"/>
                <w:sz w:val="18"/>
                <w:szCs w:val="18"/>
              </w:rPr>
              <w:t>YES</w:t>
            </w:r>
          </w:p>
        </w:tc>
        <w:tc>
          <w:tcPr>
            <w:tcW w:w="84.95pt" w:type="dxa"/>
          </w:tcPr>
          <w:p w14:paraId="6979F64E" w14:textId="7946BBA6" w:rsidR="00752B6D" w:rsidRDefault="00752B6D" w:rsidP="00752B6D">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1A7E6AA6" w14:textId="1060F0E2" w:rsidR="00752B6D" w:rsidRDefault="00BA31C8" w:rsidP="00752B6D">
            <w:pPr>
              <w:spacing w:line="15pt" w:lineRule="auto"/>
              <w:ind w:firstLineChars="0" w:firstLine="0pt"/>
              <w:jc w:val="center"/>
              <w:rPr>
                <w:sz w:val="18"/>
                <w:szCs w:val="18"/>
              </w:rPr>
            </w:pPr>
            <w:r>
              <w:rPr>
                <w:rFonts w:hint="eastAsia"/>
                <w:sz w:val="18"/>
                <w:szCs w:val="18"/>
              </w:rPr>
              <w:t>管理员住址</w:t>
            </w:r>
          </w:p>
        </w:tc>
      </w:tr>
      <w:tr w:rsidR="00752B6D" w14:paraId="747D46AF" w14:textId="7ECE2E5A" w:rsidTr="00752B6D">
        <w:tc>
          <w:tcPr>
            <w:tcW w:w="84.95pt" w:type="dxa"/>
          </w:tcPr>
          <w:p w14:paraId="02A5154B" w14:textId="43EAE86D" w:rsidR="00752B6D" w:rsidRDefault="00752B6D" w:rsidP="00752B6D">
            <w:pPr>
              <w:spacing w:line="15pt" w:lineRule="auto"/>
              <w:ind w:firstLineChars="0" w:firstLine="0pt"/>
              <w:jc w:val="center"/>
              <w:rPr>
                <w:sz w:val="18"/>
                <w:szCs w:val="18"/>
              </w:rPr>
            </w:pPr>
            <w:r w:rsidRPr="00752B6D">
              <w:rPr>
                <w:rFonts w:hint="eastAsia"/>
                <w:sz w:val="18"/>
                <w:szCs w:val="18"/>
              </w:rPr>
              <w:t>密码</w:t>
            </w:r>
          </w:p>
        </w:tc>
        <w:tc>
          <w:tcPr>
            <w:tcW w:w="84.90pt" w:type="dxa"/>
          </w:tcPr>
          <w:p w14:paraId="122E80CB" w14:textId="7031B2FB" w:rsidR="00752B6D" w:rsidRDefault="00752B6D" w:rsidP="00752B6D">
            <w:pPr>
              <w:spacing w:line="15pt" w:lineRule="auto"/>
              <w:ind w:firstLineChars="0" w:firstLine="0pt"/>
              <w:jc w:val="center"/>
              <w:rPr>
                <w:sz w:val="18"/>
                <w:szCs w:val="18"/>
              </w:rPr>
            </w:pPr>
            <w:r w:rsidRPr="00752B6D">
              <w:rPr>
                <w:sz w:val="18"/>
                <w:szCs w:val="18"/>
              </w:rPr>
              <w:t>varchar(20)</w:t>
            </w:r>
          </w:p>
        </w:tc>
        <w:tc>
          <w:tcPr>
            <w:tcW w:w="84.95pt" w:type="dxa"/>
          </w:tcPr>
          <w:p w14:paraId="1D0F951C" w14:textId="173C1650" w:rsidR="00752B6D" w:rsidRDefault="00752B6D" w:rsidP="00752B6D">
            <w:pPr>
              <w:spacing w:line="15pt" w:lineRule="auto"/>
              <w:ind w:firstLineChars="0" w:firstLine="0pt"/>
              <w:jc w:val="center"/>
              <w:rPr>
                <w:sz w:val="18"/>
                <w:szCs w:val="18"/>
              </w:rPr>
            </w:pPr>
            <w:r>
              <w:rPr>
                <w:rFonts w:hint="eastAsia"/>
                <w:sz w:val="18"/>
                <w:szCs w:val="18"/>
              </w:rPr>
              <w:t>YES</w:t>
            </w:r>
          </w:p>
        </w:tc>
        <w:tc>
          <w:tcPr>
            <w:tcW w:w="84.95pt" w:type="dxa"/>
          </w:tcPr>
          <w:p w14:paraId="79D827D6" w14:textId="2999BAAE" w:rsidR="00752B6D" w:rsidRDefault="00752B6D" w:rsidP="00752B6D">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46D540E9" w14:textId="32F7E07C" w:rsidR="00752B6D" w:rsidRDefault="00BA31C8" w:rsidP="00752B6D">
            <w:pPr>
              <w:spacing w:line="15pt" w:lineRule="auto"/>
              <w:ind w:firstLineChars="0" w:firstLine="0pt"/>
              <w:jc w:val="center"/>
              <w:rPr>
                <w:sz w:val="18"/>
                <w:szCs w:val="18"/>
              </w:rPr>
            </w:pPr>
            <w:r>
              <w:rPr>
                <w:rFonts w:hint="eastAsia"/>
                <w:sz w:val="18"/>
                <w:szCs w:val="18"/>
              </w:rPr>
              <w:t>管理员密码</w:t>
            </w:r>
          </w:p>
        </w:tc>
      </w:tr>
      <w:tr w:rsidR="00752B6D" w14:paraId="5A663A74" w14:textId="7E27FB30" w:rsidTr="00752B6D">
        <w:tc>
          <w:tcPr>
            <w:tcW w:w="84.95pt" w:type="dxa"/>
          </w:tcPr>
          <w:p w14:paraId="050D90DA" w14:textId="25E3768A" w:rsidR="00752B6D" w:rsidRDefault="00752B6D" w:rsidP="00752B6D">
            <w:pPr>
              <w:spacing w:line="15pt" w:lineRule="auto"/>
              <w:ind w:firstLineChars="0" w:firstLine="0pt"/>
              <w:jc w:val="center"/>
              <w:rPr>
                <w:sz w:val="18"/>
                <w:szCs w:val="18"/>
              </w:rPr>
            </w:pPr>
            <w:r w:rsidRPr="00752B6D">
              <w:rPr>
                <w:rFonts w:hint="eastAsia"/>
                <w:sz w:val="18"/>
                <w:szCs w:val="18"/>
              </w:rPr>
              <w:t>电话</w:t>
            </w:r>
          </w:p>
        </w:tc>
        <w:tc>
          <w:tcPr>
            <w:tcW w:w="84.90pt" w:type="dxa"/>
          </w:tcPr>
          <w:p w14:paraId="747AB69C" w14:textId="73CFD24C" w:rsidR="00752B6D" w:rsidRDefault="00752B6D" w:rsidP="00752B6D">
            <w:pPr>
              <w:spacing w:line="15pt" w:lineRule="auto"/>
              <w:ind w:firstLineChars="0" w:firstLine="0pt"/>
              <w:jc w:val="center"/>
              <w:rPr>
                <w:sz w:val="18"/>
                <w:szCs w:val="18"/>
              </w:rPr>
            </w:pPr>
            <w:r w:rsidRPr="00752B6D">
              <w:rPr>
                <w:sz w:val="18"/>
                <w:szCs w:val="18"/>
              </w:rPr>
              <w:t>varchar(18)</w:t>
            </w:r>
          </w:p>
        </w:tc>
        <w:tc>
          <w:tcPr>
            <w:tcW w:w="84.95pt" w:type="dxa"/>
          </w:tcPr>
          <w:p w14:paraId="22BC8073" w14:textId="7730B0C8" w:rsidR="00752B6D" w:rsidRDefault="00752B6D" w:rsidP="00752B6D">
            <w:pPr>
              <w:spacing w:line="15pt" w:lineRule="auto"/>
              <w:ind w:firstLineChars="0" w:firstLine="0pt"/>
              <w:jc w:val="center"/>
              <w:rPr>
                <w:sz w:val="18"/>
                <w:szCs w:val="18"/>
              </w:rPr>
            </w:pPr>
            <w:r>
              <w:rPr>
                <w:rFonts w:hint="eastAsia"/>
                <w:sz w:val="18"/>
                <w:szCs w:val="18"/>
              </w:rPr>
              <w:t>YES</w:t>
            </w:r>
          </w:p>
        </w:tc>
        <w:tc>
          <w:tcPr>
            <w:tcW w:w="84.95pt" w:type="dxa"/>
          </w:tcPr>
          <w:p w14:paraId="34988655" w14:textId="099B63EE" w:rsidR="00752B6D" w:rsidRDefault="00752B6D" w:rsidP="00752B6D">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5EDC6AC1" w14:textId="7F46C1A5" w:rsidR="00752B6D" w:rsidRDefault="00BA31C8" w:rsidP="00752B6D">
            <w:pPr>
              <w:spacing w:line="15pt" w:lineRule="auto"/>
              <w:ind w:firstLineChars="0" w:firstLine="0pt"/>
              <w:jc w:val="center"/>
              <w:rPr>
                <w:sz w:val="18"/>
                <w:szCs w:val="18"/>
              </w:rPr>
            </w:pPr>
            <w:r>
              <w:rPr>
                <w:rFonts w:hint="eastAsia"/>
                <w:sz w:val="18"/>
                <w:szCs w:val="18"/>
              </w:rPr>
              <w:t>管理员电话</w:t>
            </w:r>
          </w:p>
        </w:tc>
      </w:tr>
    </w:tbl>
    <w:p w14:paraId="1A6F138B" w14:textId="77777777" w:rsidR="0013082E" w:rsidRDefault="0013082E" w:rsidP="001D5FDA">
      <w:pPr>
        <w:spacing w:line="15pt" w:lineRule="auto"/>
        <w:ind w:firstLine="18pt"/>
        <w:jc w:val="center"/>
        <w:rPr>
          <w:sz w:val="18"/>
          <w:szCs w:val="18"/>
        </w:rPr>
      </w:pPr>
    </w:p>
    <w:p w14:paraId="324D6CBA" w14:textId="2A67E8F3" w:rsidR="001D5FDA" w:rsidRPr="004B6C7F" w:rsidRDefault="001D5FDA" w:rsidP="001D5FDA">
      <w:pPr>
        <w:spacing w:line="15pt" w:lineRule="auto"/>
        <w:ind w:firstLine="18pt"/>
        <w:jc w:val="center"/>
        <w:rPr>
          <w:sz w:val="18"/>
          <w:szCs w:val="18"/>
        </w:rPr>
      </w:pPr>
      <w:r w:rsidRPr="004B6C7F">
        <w:rPr>
          <w:sz w:val="18"/>
          <w:szCs w:val="18"/>
        </w:rPr>
        <w:t>表</w:t>
      </w:r>
      <w:r w:rsidRPr="004B6C7F">
        <w:rPr>
          <w:sz w:val="18"/>
          <w:szCs w:val="18"/>
        </w:rPr>
        <w:t>3-</w:t>
      </w:r>
      <w:r w:rsidR="00752B6D">
        <w:rPr>
          <w:sz w:val="18"/>
          <w:szCs w:val="18"/>
        </w:rPr>
        <w:t>3</w:t>
      </w:r>
      <w:r w:rsidR="00752B6D">
        <w:rPr>
          <w:rFonts w:hint="eastAsia"/>
          <w:sz w:val="18"/>
          <w:szCs w:val="18"/>
        </w:rPr>
        <w:t>-</w:t>
      </w:r>
      <w:r w:rsidR="00752B6D">
        <w:rPr>
          <w:sz w:val="18"/>
          <w:szCs w:val="18"/>
        </w:rPr>
        <w:t xml:space="preserve">6   </w:t>
      </w:r>
      <w:r w:rsidR="00752B6D">
        <w:rPr>
          <w:rFonts w:hint="eastAsia"/>
          <w:sz w:val="18"/>
          <w:szCs w:val="18"/>
        </w:rPr>
        <w:t>Admin</w:t>
      </w:r>
      <w:r w:rsidRPr="004B6C7F">
        <w:rPr>
          <w:sz w:val="18"/>
          <w:szCs w:val="18"/>
        </w:rPr>
        <w:t>表</w:t>
      </w:r>
      <w:r>
        <w:rPr>
          <w:rFonts w:hint="eastAsia"/>
          <w:sz w:val="18"/>
          <w:szCs w:val="18"/>
        </w:rPr>
        <w:t>结构说明</w:t>
      </w:r>
    </w:p>
    <w:p w14:paraId="658FE606" w14:textId="26F90414" w:rsidR="00BA31C8" w:rsidRPr="004B6C7F" w:rsidRDefault="00BA31C8" w:rsidP="00BA31C8">
      <w:pPr>
        <w:spacing w:line="15pt" w:lineRule="auto"/>
        <w:ind w:firstLine="21pt"/>
      </w:pPr>
      <w:bookmarkStart w:id="258" w:name="_Toc106466417"/>
      <w:bookmarkStart w:id="259" w:name="_Toc106479026"/>
      <w:bookmarkStart w:id="260" w:name="_Toc31435"/>
      <w:bookmarkStart w:id="261" w:name="_Toc11750_WPSOffice_Level1"/>
      <w:bookmarkStart w:id="262" w:name="_Toc27674"/>
      <w:bookmarkStart w:id="263" w:name="_Toc7818"/>
      <w:bookmarkStart w:id="264" w:name="_Toc15796"/>
      <w:bookmarkStart w:id="265" w:name="_Toc27299"/>
      <w:bookmarkStart w:id="266" w:name="_Toc3956"/>
      <w:bookmarkStart w:id="267" w:name="_Toc18204"/>
      <w:bookmarkStart w:id="268" w:name="_Toc4156"/>
      <w:bookmarkStart w:id="269" w:name="_Toc9402_WPSOffice_Level1"/>
      <w:bookmarkStart w:id="270" w:name="_Toc1866"/>
      <w:bookmarkStart w:id="271" w:name="_Toc30921_WPSOffice_Level1"/>
      <w:bookmarkStart w:id="272" w:name="_Toc516144893"/>
      <w:r w:rsidRPr="004B6C7F">
        <w:t>（</w:t>
      </w:r>
      <w:r w:rsidR="004B120D">
        <w:t>2</w:t>
      </w:r>
      <w:r w:rsidRPr="004B6C7F">
        <w:t>）</w:t>
      </w:r>
      <w:r>
        <w:rPr>
          <w:rFonts w:hint="eastAsia"/>
        </w:rPr>
        <w:t>Customers</w:t>
      </w:r>
    </w:p>
    <w:p w14:paraId="5C785D87" w14:textId="4C3C2B3C" w:rsidR="00BA31C8" w:rsidRPr="004B6C7F" w:rsidRDefault="00BA31C8" w:rsidP="00BA31C8">
      <w:pPr>
        <w:spacing w:line="15pt" w:lineRule="auto"/>
        <w:ind w:firstLine="21pt"/>
        <w:rPr>
          <w:u w:val="single"/>
        </w:rPr>
      </w:pPr>
      <w:r>
        <w:rPr>
          <w:rFonts w:hint="eastAsia"/>
        </w:rPr>
        <w:t>Customers</w:t>
      </w:r>
      <w:r w:rsidRPr="004B6C7F">
        <w:rPr>
          <w:rFonts w:ascii="宋体" w:hAnsi="宋体" w:cs="宋体" w:hint="eastAsia"/>
        </w:rPr>
        <w:t>表如表</w:t>
      </w:r>
      <w:r w:rsidRPr="004B6C7F">
        <w:t>3-</w:t>
      </w:r>
      <w:r>
        <w:t>3</w:t>
      </w:r>
      <w:r>
        <w:rPr>
          <w:rFonts w:hint="eastAsia"/>
        </w:rPr>
        <w:t>-</w:t>
      </w:r>
      <w:r w:rsidR="004B120D">
        <w:t>7</w:t>
      </w:r>
      <w:r w:rsidRPr="004B6C7F">
        <w:rPr>
          <w:rFonts w:ascii="宋体" w:hAnsi="宋体" w:cs="宋体" w:hint="eastAsia"/>
        </w:rPr>
        <w:t>所示。</w:t>
      </w:r>
    </w:p>
    <w:tbl>
      <w:tblPr>
        <w:tblStyle w:val="ae"/>
        <w:tblW w:w="0pt" w:type="dxa"/>
        <w:tblLook w:firstRow="1" w:lastRow="0" w:firstColumn="1" w:lastColumn="0" w:noHBand="0" w:noVBand="1"/>
      </w:tblPr>
      <w:tblGrid>
        <w:gridCol w:w="1699"/>
        <w:gridCol w:w="1698"/>
        <w:gridCol w:w="1699"/>
        <w:gridCol w:w="1699"/>
        <w:gridCol w:w="1699"/>
      </w:tblGrid>
      <w:tr w:rsidR="00BA31C8" w14:paraId="7D5716B4" w14:textId="77777777" w:rsidTr="003C286F">
        <w:tc>
          <w:tcPr>
            <w:tcW w:w="84.95pt" w:type="dxa"/>
          </w:tcPr>
          <w:p w14:paraId="10A8ECB9" w14:textId="77777777" w:rsidR="00BA31C8" w:rsidRDefault="00BA31C8" w:rsidP="003C286F">
            <w:pPr>
              <w:spacing w:line="15pt" w:lineRule="auto"/>
              <w:ind w:firstLineChars="0" w:firstLine="0pt"/>
              <w:jc w:val="center"/>
              <w:rPr>
                <w:sz w:val="18"/>
                <w:szCs w:val="18"/>
              </w:rPr>
            </w:pPr>
            <w:r w:rsidRPr="004B6C7F">
              <w:rPr>
                <w:rFonts w:hint="eastAsia"/>
                <w:sz w:val="18"/>
                <w:szCs w:val="18"/>
              </w:rPr>
              <w:t>列名</w:t>
            </w:r>
          </w:p>
        </w:tc>
        <w:tc>
          <w:tcPr>
            <w:tcW w:w="84.90pt" w:type="dxa"/>
          </w:tcPr>
          <w:p w14:paraId="3B8E1F2B" w14:textId="77777777" w:rsidR="00BA31C8" w:rsidRDefault="00BA31C8" w:rsidP="003C286F">
            <w:pPr>
              <w:spacing w:line="15pt" w:lineRule="auto"/>
              <w:ind w:firstLineChars="0" w:firstLine="0pt"/>
              <w:jc w:val="center"/>
              <w:rPr>
                <w:sz w:val="18"/>
                <w:szCs w:val="18"/>
              </w:rPr>
            </w:pPr>
            <w:r w:rsidRPr="004B6C7F">
              <w:rPr>
                <w:rFonts w:hint="eastAsia"/>
                <w:sz w:val="18"/>
                <w:szCs w:val="18"/>
              </w:rPr>
              <w:t>数据类型</w:t>
            </w:r>
          </w:p>
        </w:tc>
        <w:tc>
          <w:tcPr>
            <w:tcW w:w="84.95pt" w:type="dxa"/>
          </w:tcPr>
          <w:p w14:paraId="564E83AB" w14:textId="77777777" w:rsidR="00BA31C8" w:rsidRDefault="00BA31C8" w:rsidP="003C286F">
            <w:pPr>
              <w:spacing w:line="15pt" w:lineRule="auto"/>
              <w:ind w:firstLineChars="0" w:firstLine="0pt"/>
              <w:jc w:val="center"/>
              <w:rPr>
                <w:sz w:val="18"/>
                <w:szCs w:val="18"/>
              </w:rPr>
            </w:pPr>
            <w:r w:rsidRPr="004B6C7F">
              <w:rPr>
                <w:rFonts w:hint="eastAsia"/>
                <w:sz w:val="18"/>
                <w:szCs w:val="18"/>
              </w:rPr>
              <w:t>非空</w:t>
            </w:r>
          </w:p>
        </w:tc>
        <w:tc>
          <w:tcPr>
            <w:tcW w:w="84.95pt" w:type="dxa"/>
          </w:tcPr>
          <w:p w14:paraId="1D1E292A" w14:textId="77777777" w:rsidR="00BA31C8" w:rsidRDefault="00BA31C8" w:rsidP="003C286F">
            <w:pPr>
              <w:spacing w:line="15pt" w:lineRule="auto"/>
              <w:ind w:firstLineChars="0" w:firstLine="0pt"/>
              <w:jc w:val="center"/>
              <w:rPr>
                <w:sz w:val="18"/>
                <w:szCs w:val="18"/>
              </w:rPr>
            </w:pPr>
            <w:r w:rsidRPr="004B6C7F">
              <w:rPr>
                <w:rFonts w:hint="eastAsia"/>
                <w:sz w:val="18"/>
                <w:szCs w:val="18"/>
              </w:rPr>
              <w:t>主键</w:t>
            </w:r>
          </w:p>
        </w:tc>
        <w:tc>
          <w:tcPr>
            <w:tcW w:w="84.95pt" w:type="dxa"/>
          </w:tcPr>
          <w:p w14:paraId="291DF545" w14:textId="77777777" w:rsidR="00BA31C8" w:rsidRDefault="00BA31C8" w:rsidP="003C286F">
            <w:pPr>
              <w:spacing w:line="15pt" w:lineRule="auto"/>
              <w:ind w:firstLineChars="0" w:firstLine="0pt"/>
              <w:jc w:val="center"/>
              <w:rPr>
                <w:sz w:val="18"/>
                <w:szCs w:val="18"/>
              </w:rPr>
            </w:pPr>
            <w:r>
              <w:rPr>
                <w:rFonts w:hint="eastAsia"/>
                <w:sz w:val="18"/>
                <w:szCs w:val="18"/>
              </w:rPr>
              <w:t>含义</w:t>
            </w:r>
          </w:p>
        </w:tc>
      </w:tr>
      <w:tr w:rsidR="00BA31C8" w14:paraId="0F9FC735" w14:textId="77777777" w:rsidTr="003C286F">
        <w:tc>
          <w:tcPr>
            <w:tcW w:w="84.95pt" w:type="dxa"/>
          </w:tcPr>
          <w:p w14:paraId="110EF1E7" w14:textId="4ED081F8" w:rsidR="00BA31C8" w:rsidRDefault="00BA31C8" w:rsidP="003C286F">
            <w:pPr>
              <w:spacing w:line="15pt" w:lineRule="auto"/>
              <w:ind w:firstLineChars="0" w:firstLine="0pt"/>
              <w:jc w:val="center"/>
              <w:rPr>
                <w:sz w:val="18"/>
                <w:szCs w:val="18"/>
              </w:rPr>
            </w:pPr>
            <w:r w:rsidRPr="00BA31C8">
              <w:rPr>
                <w:rFonts w:hint="eastAsia"/>
                <w:sz w:val="18"/>
                <w:szCs w:val="18"/>
              </w:rPr>
              <w:t>客户编号</w:t>
            </w:r>
          </w:p>
        </w:tc>
        <w:tc>
          <w:tcPr>
            <w:tcW w:w="84.90pt" w:type="dxa"/>
          </w:tcPr>
          <w:p w14:paraId="0562DDCC" w14:textId="77777777" w:rsidR="00BA31C8" w:rsidRDefault="00BA31C8" w:rsidP="003C286F">
            <w:pPr>
              <w:spacing w:line="15pt" w:lineRule="auto"/>
              <w:ind w:firstLineChars="0" w:firstLine="0pt"/>
              <w:jc w:val="center"/>
              <w:rPr>
                <w:sz w:val="18"/>
                <w:szCs w:val="18"/>
              </w:rPr>
            </w:pPr>
            <w:r w:rsidRPr="00752B6D">
              <w:rPr>
                <w:sz w:val="18"/>
                <w:szCs w:val="18"/>
              </w:rPr>
              <w:t>varchar(12)</w:t>
            </w:r>
          </w:p>
        </w:tc>
        <w:tc>
          <w:tcPr>
            <w:tcW w:w="84.95pt" w:type="dxa"/>
          </w:tcPr>
          <w:p w14:paraId="3CE39B66" w14:textId="77777777" w:rsidR="00BA31C8" w:rsidRDefault="00BA31C8" w:rsidP="003C286F">
            <w:pPr>
              <w:spacing w:line="15pt" w:lineRule="auto"/>
              <w:ind w:firstLineChars="0" w:firstLine="0pt"/>
              <w:jc w:val="center"/>
              <w:rPr>
                <w:sz w:val="18"/>
                <w:szCs w:val="18"/>
              </w:rPr>
            </w:pPr>
            <w:r>
              <w:rPr>
                <w:rFonts w:hint="eastAsia"/>
                <w:sz w:val="18"/>
                <w:szCs w:val="18"/>
              </w:rPr>
              <w:t>YES</w:t>
            </w:r>
          </w:p>
        </w:tc>
        <w:tc>
          <w:tcPr>
            <w:tcW w:w="84.95pt" w:type="dxa"/>
          </w:tcPr>
          <w:p w14:paraId="02CD6C0E" w14:textId="77777777" w:rsidR="00BA31C8" w:rsidRDefault="00BA31C8" w:rsidP="003C286F">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1DB6F9F4" w14:textId="77777777" w:rsidR="00BA31C8" w:rsidRDefault="00BA31C8" w:rsidP="003C286F">
            <w:pPr>
              <w:spacing w:line="15pt" w:lineRule="auto"/>
              <w:ind w:firstLineChars="0" w:firstLine="0pt"/>
              <w:jc w:val="center"/>
              <w:rPr>
                <w:sz w:val="18"/>
                <w:szCs w:val="18"/>
              </w:rPr>
            </w:pPr>
            <w:r>
              <w:rPr>
                <w:rFonts w:hint="eastAsia"/>
                <w:sz w:val="18"/>
                <w:szCs w:val="18"/>
              </w:rPr>
              <w:t>编号</w:t>
            </w:r>
          </w:p>
        </w:tc>
      </w:tr>
      <w:tr w:rsidR="00BA31C8" w14:paraId="4349D591" w14:textId="77777777" w:rsidTr="003C286F">
        <w:tc>
          <w:tcPr>
            <w:tcW w:w="84.95pt" w:type="dxa"/>
          </w:tcPr>
          <w:p w14:paraId="7FAA0442" w14:textId="77777777" w:rsidR="00BA31C8" w:rsidRDefault="00BA31C8" w:rsidP="003C286F">
            <w:pPr>
              <w:spacing w:line="15pt" w:lineRule="auto"/>
              <w:ind w:firstLineChars="0" w:firstLine="0pt"/>
              <w:jc w:val="center"/>
              <w:rPr>
                <w:sz w:val="18"/>
                <w:szCs w:val="18"/>
              </w:rPr>
            </w:pPr>
            <w:r w:rsidRPr="00752B6D">
              <w:rPr>
                <w:rFonts w:hint="eastAsia"/>
                <w:sz w:val="18"/>
                <w:szCs w:val="18"/>
              </w:rPr>
              <w:t>姓名</w:t>
            </w:r>
          </w:p>
        </w:tc>
        <w:tc>
          <w:tcPr>
            <w:tcW w:w="84.90pt" w:type="dxa"/>
          </w:tcPr>
          <w:p w14:paraId="3872472C" w14:textId="77777777" w:rsidR="00BA31C8" w:rsidRDefault="00BA31C8" w:rsidP="003C286F">
            <w:pPr>
              <w:spacing w:line="15pt" w:lineRule="auto"/>
              <w:ind w:firstLineChars="0" w:firstLine="0pt"/>
              <w:jc w:val="center"/>
              <w:rPr>
                <w:sz w:val="18"/>
                <w:szCs w:val="18"/>
              </w:rPr>
            </w:pPr>
            <w:r w:rsidRPr="00752B6D">
              <w:rPr>
                <w:sz w:val="18"/>
                <w:szCs w:val="18"/>
              </w:rPr>
              <w:t>varchar(12)</w:t>
            </w:r>
          </w:p>
        </w:tc>
        <w:tc>
          <w:tcPr>
            <w:tcW w:w="84.95pt" w:type="dxa"/>
          </w:tcPr>
          <w:p w14:paraId="13212BBE" w14:textId="77777777" w:rsidR="00BA31C8" w:rsidRDefault="00BA31C8" w:rsidP="003C286F">
            <w:pPr>
              <w:spacing w:line="15pt" w:lineRule="auto"/>
              <w:ind w:firstLineChars="0" w:firstLine="0pt"/>
              <w:jc w:val="center"/>
              <w:rPr>
                <w:sz w:val="18"/>
                <w:szCs w:val="18"/>
              </w:rPr>
            </w:pPr>
            <w:r>
              <w:rPr>
                <w:rFonts w:hint="eastAsia"/>
                <w:sz w:val="18"/>
                <w:szCs w:val="18"/>
              </w:rPr>
              <w:t>YES</w:t>
            </w:r>
          </w:p>
        </w:tc>
        <w:tc>
          <w:tcPr>
            <w:tcW w:w="84.95pt" w:type="dxa"/>
          </w:tcPr>
          <w:p w14:paraId="7A97D9CF" w14:textId="77777777" w:rsidR="00BA31C8" w:rsidRDefault="00BA31C8"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2E8BC679" w14:textId="77777777" w:rsidR="00BA31C8" w:rsidRDefault="00BA31C8" w:rsidP="003C286F">
            <w:pPr>
              <w:spacing w:line="15pt" w:lineRule="auto"/>
              <w:ind w:firstLineChars="0" w:firstLine="0pt"/>
              <w:jc w:val="center"/>
              <w:rPr>
                <w:sz w:val="18"/>
                <w:szCs w:val="18"/>
              </w:rPr>
            </w:pPr>
            <w:r>
              <w:rPr>
                <w:rFonts w:hint="eastAsia"/>
                <w:sz w:val="18"/>
                <w:szCs w:val="18"/>
              </w:rPr>
              <w:t>管理员姓名</w:t>
            </w:r>
          </w:p>
        </w:tc>
      </w:tr>
      <w:tr w:rsidR="00BA31C8" w14:paraId="418AEFE6" w14:textId="77777777" w:rsidTr="003C286F">
        <w:tc>
          <w:tcPr>
            <w:tcW w:w="84.95pt" w:type="dxa"/>
          </w:tcPr>
          <w:p w14:paraId="0292EBB4" w14:textId="77777777" w:rsidR="00BA31C8" w:rsidRDefault="00BA31C8" w:rsidP="003C286F">
            <w:pPr>
              <w:spacing w:line="15pt" w:lineRule="auto"/>
              <w:ind w:firstLineChars="0" w:firstLine="0pt"/>
              <w:jc w:val="center"/>
              <w:rPr>
                <w:sz w:val="18"/>
                <w:szCs w:val="18"/>
              </w:rPr>
            </w:pPr>
            <w:r w:rsidRPr="00752B6D">
              <w:rPr>
                <w:rFonts w:hint="eastAsia"/>
                <w:sz w:val="18"/>
                <w:szCs w:val="18"/>
              </w:rPr>
              <w:t>性别</w:t>
            </w:r>
          </w:p>
        </w:tc>
        <w:tc>
          <w:tcPr>
            <w:tcW w:w="84.90pt" w:type="dxa"/>
          </w:tcPr>
          <w:p w14:paraId="59690B91" w14:textId="77777777" w:rsidR="00BA31C8" w:rsidRDefault="00BA31C8" w:rsidP="003C286F">
            <w:pPr>
              <w:spacing w:line="15pt" w:lineRule="auto"/>
              <w:ind w:firstLineChars="0" w:firstLine="0pt"/>
              <w:jc w:val="center"/>
              <w:rPr>
                <w:sz w:val="18"/>
                <w:szCs w:val="18"/>
              </w:rPr>
            </w:pPr>
            <w:r w:rsidRPr="00752B6D">
              <w:rPr>
                <w:sz w:val="18"/>
                <w:szCs w:val="18"/>
              </w:rPr>
              <w:t>varchar(4)</w:t>
            </w:r>
          </w:p>
        </w:tc>
        <w:tc>
          <w:tcPr>
            <w:tcW w:w="84.95pt" w:type="dxa"/>
          </w:tcPr>
          <w:p w14:paraId="2DED95D7" w14:textId="77777777" w:rsidR="00BA31C8" w:rsidRDefault="00BA31C8" w:rsidP="003C286F">
            <w:pPr>
              <w:spacing w:line="15pt" w:lineRule="auto"/>
              <w:ind w:firstLineChars="0" w:firstLine="0pt"/>
              <w:jc w:val="center"/>
              <w:rPr>
                <w:sz w:val="18"/>
                <w:szCs w:val="18"/>
              </w:rPr>
            </w:pPr>
            <w:r>
              <w:rPr>
                <w:rFonts w:hint="eastAsia"/>
                <w:sz w:val="18"/>
                <w:szCs w:val="18"/>
              </w:rPr>
              <w:t>YES</w:t>
            </w:r>
          </w:p>
        </w:tc>
        <w:tc>
          <w:tcPr>
            <w:tcW w:w="84.95pt" w:type="dxa"/>
          </w:tcPr>
          <w:p w14:paraId="0E9A339F" w14:textId="77777777" w:rsidR="00BA31C8" w:rsidRDefault="00BA31C8"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4CBB1E6C" w14:textId="77777777" w:rsidR="00BA31C8" w:rsidRDefault="00BA31C8" w:rsidP="003C286F">
            <w:pPr>
              <w:spacing w:line="15pt" w:lineRule="auto"/>
              <w:ind w:firstLineChars="0" w:firstLine="0pt"/>
              <w:jc w:val="center"/>
              <w:rPr>
                <w:sz w:val="18"/>
                <w:szCs w:val="18"/>
              </w:rPr>
            </w:pPr>
            <w:r>
              <w:rPr>
                <w:rFonts w:hint="eastAsia"/>
                <w:sz w:val="18"/>
                <w:szCs w:val="18"/>
              </w:rPr>
              <w:t>管理员性别</w:t>
            </w:r>
          </w:p>
        </w:tc>
      </w:tr>
      <w:tr w:rsidR="00BA31C8" w14:paraId="176712CE" w14:textId="77777777" w:rsidTr="003C286F">
        <w:tc>
          <w:tcPr>
            <w:tcW w:w="84.95pt" w:type="dxa"/>
          </w:tcPr>
          <w:p w14:paraId="0A221C28" w14:textId="53477A8C" w:rsidR="00BA31C8" w:rsidRDefault="004B120D" w:rsidP="003C286F">
            <w:pPr>
              <w:spacing w:line="15pt" w:lineRule="auto"/>
              <w:ind w:firstLineChars="0" w:firstLine="0pt"/>
              <w:jc w:val="center"/>
              <w:rPr>
                <w:sz w:val="18"/>
                <w:szCs w:val="18"/>
              </w:rPr>
            </w:pPr>
            <w:r>
              <w:rPr>
                <w:rFonts w:hint="eastAsia"/>
                <w:sz w:val="18"/>
                <w:szCs w:val="18"/>
              </w:rPr>
              <w:t>V</w:t>
            </w:r>
            <w:r>
              <w:rPr>
                <w:sz w:val="18"/>
                <w:szCs w:val="18"/>
              </w:rPr>
              <w:t>IP</w:t>
            </w:r>
          </w:p>
        </w:tc>
        <w:tc>
          <w:tcPr>
            <w:tcW w:w="84.90pt" w:type="dxa"/>
          </w:tcPr>
          <w:p w14:paraId="599ED696" w14:textId="4B7741AB" w:rsidR="00BA31C8" w:rsidRDefault="004B120D" w:rsidP="003C286F">
            <w:pPr>
              <w:spacing w:line="15pt" w:lineRule="auto"/>
              <w:ind w:firstLineChars="0" w:firstLine="0pt"/>
              <w:jc w:val="center"/>
              <w:rPr>
                <w:sz w:val="18"/>
                <w:szCs w:val="18"/>
              </w:rPr>
            </w:pPr>
            <w:r>
              <w:rPr>
                <w:sz w:val="18"/>
                <w:szCs w:val="18"/>
              </w:rPr>
              <w:t>bit</w:t>
            </w:r>
          </w:p>
        </w:tc>
        <w:tc>
          <w:tcPr>
            <w:tcW w:w="84.95pt" w:type="dxa"/>
          </w:tcPr>
          <w:p w14:paraId="3D9B3134" w14:textId="4912C00F" w:rsidR="00BA31C8" w:rsidRDefault="004B120D" w:rsidP="003C286F">
            <w:pPr>
              <w:spacing w:line="15pt" w:lineRule="auto"/>
              <w:ind w:firstLineChars="0" w:firstLine="0pt"/>
              <w:jc w:val="center"/>
              <w:rPr>
                <w:sz w:val="18"/>
                <w:szCs w:val="18"/>
              </w:rPr>
            </w:pPr>
            <w:r>
              <w:rPr>
                <w:sz w:val="18"/>
                <w:szCs w:val="18"/>
              </w:rPr>
              <w:t>NO</w:t>
            </w:r>
          </w:p>
        </w:tc>
        <w:tc>
          <w:tcPr>
            <w:tcW w:w="84.95pt" w:type="dxa"/>
          </w:tcPr>
          <w:p w14:paraId="05BB6346" w14:textId="77777777" w:rsidR="00BA31C8" w:rsidRDefault="00BA31C8"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00DC1D92" w14:textId="4C091A2D" w:rsidR="00BA31C8" w:rsidRDefault="004B120D" w:rsidP="003C286F">
            <w:pPr>
              <w:spacing w:line="15pt" w:lineRule="auto"/>
              <w:ind w:firstLineChars="0" w:firstLine="0pt"/>
              <w:jc w:val="center"/>
              <w:rPr>
                <w:sz w:val="18"/>
                <w:szCs w:val="18"/>
              </w:rPr>
            </w:pPr>
            <w:r>
              <w:rPr>
                <w:rFonts w:hint="eastAsia"/>
                <w:sz w:val="18"/>
                <w:szCs w:val="18"/>
              </w:rPr>
              <w:t>是否</w:t>
            </w:r>
            <w:r>
              <w:rPr>
                <w:rFonts w:hint="eastAsia"/>
                <w:sz w:val="18"/>
                <w:szCs w:val="18"/>
              </w:rPr>
              <w:t>VIP</w:t>
            </w:r>
          </w:p>
        </w:tc>
      </w:tr>
      <w:tr w:rsidR="004B120D" w14:paraId="7C4A7678" w14:textId="77777777" w:rsidTr="003C286F">
        <w:tc>
          <w:tcPr>
            <w:tcW w:w="84.95pt" w:type="dxa"/>
          </w:tcPr>
          <w:p w14:paraId="177F7172" w14:textId="4887AE0F" w:rsidR="004B120D" w:rsidRDefault="004B120D" w:rsidP="003C286F">
            <w:pPr>
              <w:spacing w:line="15pt" w:lineRule="auto"/>
              <w:ind w:firstLineChars="0" w:firstLine="0pt"/>
              <w:jc w:val="center"/>
              <w:rPr>
                <w:sz w:val="18"/>
                <w:szCs w:val="18"/>
              </w:rPr>
            </w:pPr>
            <w:r>
              <w:rPr>
                <w:rFonts w:hint="eastAsia"/>
                <w:sz w:val="18"/>
                <w:szCs w:val="18"/>
              </w:rPr>
              <w:t>备注</w:t>
            </w:r>
          </w:p>
        </w:tc>
        <w:tc>
          <w:tcPr>
            <w:tcW w:w="84.90pt" w:type="dxa"/>
          </w:tcPr>
          <w:p w14:paraId="0F2FF1D7" w14:textId="00757DEC" w:rsidR="004B120D" w:rsidRDefault="004B120D" w:rsidP="003C286F">
            <w:pPr>
              <w:spacing w:line="15pt" w:lineRule="auto"/>
              <w:ind w:firstLineChars="0" w:firstLine="0pt"/>
              <w:jc w:val="center"/>
              <w:rPr>
                <w:sz w:val="18"/>
                <w:szCs w:val="18"/>
              </w:rPr>
            </w:pPr>
            <w:r>
              <w:rPr>
                <w:sz w:val="18"/>
                <w:szCs w:val="18"/>
              </w:rPr>
              <w:t>T</w:t>
            </w:r>
            <w:r>
              <w:rPr>
                <w:rFonts w:hint="eastAsia"/>
                <w:sz w:val="18"/>
                <w:szCs w:val="18"/>
              </w:rPr>
              <w:t>est</w:t>
            </w:r>
          </w:p>
        </w:tc>
        <w:tc>
          <w:tcPr>
            <w:tcW w:w="84.95pt" w:type="dxa"/>
          </w:tcPr>
          <w:p w14:paraId="3D5D8D43" w14:textId="259EDECF" w:rsidR="004B120D" w:rsidRDefault="004B120D"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49011A1B" w14:textId="7130D405" w:rsidR="004B120D" w:rsidRDefault="004B120D"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4A5364AF" w14:textId="6E297345" w:rsidR="004B120D" w:rsidRDefault="004B120D" w:rsidP="003C286F">
            <w:pPr>
              <w:spacing w:line="15pt" w:lineRule="auto"/>
              <w:ind w:firstLineChars="0" w:firstLine="0pt"/>
              <w:jc w:val="center"/>
              <w:rPr>
                <w:sz w:val="18"/>
                <w:szCs w:val="18"/>
              </w:rPr>
            </w:pPr>
            <w:r>
              <w:rPr>
                <w:rFonts w:hint="eastAsia"/>
                <w:sz w:val="18"/>
                <w:szCs w:val="18"/>
              </w:rPr>
              <w:t>客户信息</w:t>
            </w:r>
          </w:p>
        </w:tc>
      </w:tr>
    </w:tbl>
    <w:p w14:paraId="156F241B" w14:textId="77777777" w:rsidR="00BA31C8" w:rsidRDefault="00BA31C8" w:rsidP="00BA31C8">
      <w:pPr>
        <w:spacing w:line="15pt" w:lineRule="auto"/>
        <w:ind w:firstLine="18pt"/>
        <w:jc w:val="center"/>
        <w:rPr>
          <w:sz w:val="18"/>
          <w:szCs w:val="18"/>
        </w:rPr>
      </w:pPr>
    </w:p>
    <w:p w14:paraId="63C8DD2C" w14:textId="56C8FEB8" w:rsidR="00BA31C8" w:rsidRPr="004B6C7F" w:rsidRDefault="00BA31C8" w:rsidP="00BA31C8">
      <w:pPr>
        <w:spacing w:line="15pt" w:lineRule="auto"/>
        <w:ind w:firstLine="18pt"/>
        <w:jc w:val="center"/>
        <w:rPr>
          <w:sz w:val="18"/>
          <w:szCs w:val="18"/>
        </w:rPr>
      </w:pPr>
      <w:r w:rsidRPr="004B6C7F">
        <w:rPr>
          <w:sz w:val="18"/>
          <w:szCs w:val="18"/>
        </w:rPr>
        <w:t>表</w:t>
      </w:r>
      <w:r w:rsidRPr="004B6C7F">
        <w:rPr>
          <w:sz w:val="18"/>
          <w:szCs w:val="18"/>
        </w:rPr>
        <w:t>3-</w:t>
      </w:r>
      <w:r>
        <w:rPr>
          <w:sz w:val="18"/>
          <w:szCs w:val="18"/>
        </w:rPr>
        <w:t>3</w:t>
      </w:r>
      <w:r>
        <w:rPr>
          <w:rFonts w:hint="eastAsia"/>
          <w:sz w:val="18"/>
          <w:szCs w:val="18"/>
        </w:rPr>
        <w:t>-</w:t>
      </w:r>
      <w:r w:rsidR="004B120D">
        <w:rPr>
          <w:sz w:val="18"/>
          <w:szCs w:val="18"/>
        </w:rPr>
        <w:t>7</w:t>
      </w:r>
      <w:r>
        <w:rPr>
          <w:sz w:val="18"/>
          <w:szCs w:val="18"/>
        </w:rPr>
        <w:t xml:space="preserve">   </w:t>
      </w:r>
      <w:r w:rsidR="004B120D">
        <w:rPr>
          <w:rFonts w:hint="eastAsia"/>
        </w:rPr>
        <w:t>Customers</w:t>
      </w:r>
      <w:r w:rsidRPr="004B6C7F">
        <w:rPr>
          <w:sz w:val="18"/>
          <w:szCs w:val="18"/>
        </w:rPr>
        <w:t>表</w:t>
      </w:r>
      <w:r>
        <w:rPr>
          <w:rFonts w:hint="eastAsia"/>
          <w:sz w:val="18"/>
          <w:szCs w:val="18"/>
        </w:rPr>
        <w:t>结构说明</w:t>
      </w:r>
    </w:p>
    <w:p w14:paraId="1E7C3F00" w14:textId="4731B29F" w:rsidR="004B120D" w:rsidRPr="004B6C7F" w:rsidRDefault="004B120D" w:rsidP="004B120D">
      <w:pPr>
        <w:spacing w:line="15pt" w:lineRule="auto"/>
        <w:ind w:firstLine="21pt"/>
      </w:pPr>
      <w:r w:rsidRPr="004B6C7F">
        <w:t>（</w:t>
      </w:r>
      <w:r>
        <w:t>3</w:t>
      </w:r>
      <w:r w:rsidRPr="004B6C7F">
        <w:t>）</w:t>
      </w:r>
      <w:r>
        <w:t>Employees</w:t>
      </w:r>
    </w:p>
    <w:p w14:paraId="1F89B619" w14:textId="55ABC729" w:rsidR="004B120D" w:rsidRPr="004B6C7F" w:rsidRDefault="004B120D" w:rsidP="004B120D">
      <w:pPr>
        <w:spacing w:line="15pt" w:lineRule="auto"/>
        <w:ind w:firstLine="21pt"/>
        <w:rPr>
          <w:u w:val="single"/>
        </w:rPr>
      </w:pPr>
      <w:r>
        <w:t>Employees</w:t>
      </w:r>
      <w:r w:rsidRPr="004B6C7F">
        <w:rPr>
          <w:rFonts w:ascii="宋体" w:hAnsi="宋体" w:cs="宋体" w:hint="eastAsia"/>
        </w:rPr>
        <w:t>表如表</w:t>
      </w:r>
      <w:r w:rsidRPr="004B6C7F">
        <w:t>3-</w:t>
      </w:r>
      <w:r>
        <w:t>3</w:t>
      </w:r>
      <w:r>
        <w:rPr>
          <w:rFonts w:hint="eastAsia"/>
        </w:rPr>
        <w:t>-</w:t>
      </w:r>
      <w:r w:rsidR="00B25784">
        <w:t>8</w:t>
      </w:r>
      <w:r w:rsidRPr="004B6C7F">
        <w:rPr>
          <w:rFonts w:ascii="宋体" w:hAnsi="宋体" w:cs="宋体" w:hint="eastAsia"/>
        </w:rPr>
        <w:t>所示。</w:t>
      </w:r>
    </w:p>
    <w:tbl>
      <w:tblPr>
        <w:tblStyle w:val="ae"/>
        <w:tblW w:w="0pt" w:type="dxa"/>
        <w:tblLook w:firstRow="1" w:lastRow="0" w:firstColumn="1" w:lastColumn="0" w:noHBand="0" w:noVBand="1"/>
      </w:tblPr>
      <w:tblGrid>
        <w:gridCol w:w="1699"/>
        <w:gridCol w:w="1698"/>
        <w:gridCol w:w="1699"/>
        <w:gridCol w:w="1699"/>
        <w:gridCol w:w="1699"/>
      </w:tblGrid>
      <w:tr w:rsidR="004B120D" w14:paraId="485442D0" w14:textId="77777777" w:rsidTr="003C286F">
        <w:tc>
          <w:tcPr>
            <w:tcW w:w="84.95pt" w:type="dxa"/>
          </w:tcPr>
          <w:p w14:paraId="3FC86DB0" w14:textId="77777777" w:rsidR="004B120D" w:rsidRDefault="004B120D" w:rsidP="003C286F">
            <w:pPr>
              <w:spacing w:line="15pt" w:lineRule="auto"/>
              <w:ind w:firstLineChars="0" w:firstLine="0pt"/>
              <w:jc w:val="center"/>
              <w:rPr>
                <w:sz w:val="18"/>
                <w:szCs w:val="18"/>
              </w:rPr>
            </w:pPr>
            <w:r w:rsidRPr="004B6C7F">
              <w:rPr>
                <w:rFonts w:hint="eastAsia"/>
                <w:sz w:val="18"/>
                <w:szCs w:val="18"/>
              </w:rPr>
              <w:t>列名</w:t>
            </w:r>
          </w:p>
        </w:tc>
        <w:tc>
          <w:tcPr>
            <w:tcW w:w="84.90pt" w:type="dxa"/>
          </w:tcPr>
          <w:p w14:paraId="0724C78B" w14:textId="77777777" w:rsidR="004B120D" w:rsidRDefault="004B120D" w:rsidP="003C286F">
            <w:pPr>
              <w:spacing w:line="15pt" w:lineRule="auto"/>
              <w:ind w:firstLineChars="0" w:firstLine="0pt"/>
              <w:jc w:val="center"/>
              <w:rPr>
                <w:sz w:val="18"/>
                <w:szCs w:val="18"/>
              </w:rPr>
            </w:pPr>
            <w:r w:rsidRPr="004B6C7F">
              <w:rPr>
                <w:rFonts w:hint="eastAsia"/>
                <w:sz w:val="18"/>
                <w:szCs w:val="18"/>
              </w:rPr>
              <w:t>数据类型</w:t>
            </w:r>
          </w:p>
        </w:tc>
        <w:tc>
          <w:tcPr>
            <w:tcW w:w="84.95pt" w:type="dxa"/>
          </w:tcPr>
          <w:p w14:paraId="2907C15E" w14:textId="77777777" w:rsidR="004B120D" w:rsidRDefault="004B120D" w:rsidP="003C286F">
            <w:pPr>
              <w:spacing w:line="15pt" w:lineRule="auto"/>
              <w:ind w:firstLineChars="0" w:firstLine="0pt"/>
              <w:jc w:val="center"/>
              <w:rPr>
                <w:sz w:val="18"/>
                <w:szCs w:val="18"/>
              </w:rPr>
            </w:pPr>
            <w:r w:rsidRPr="004B6C7F">
              <w:rPr>
                <w:rFonts w:hint="eastAsia"/>
                <w:sz w:val="18"/>
                <w:szCs w:val="18"/>
              </w:rPr>
              <w:t>非空</w:t>
            </w:r>
          </w:p>
        </w:tc>
        <w:tc>
          <w:tcPr>
            <w:tcW w:w="84.95pt" w:type="dxa"/>
          </w:tcPr>
          <w:p w14:paraId="2991EA86" w14:textId="77777777" w:rsidR="004B120D" w:rsidRDefault="004B120D" w:rsidP="003C286F">
            <w:pPr>
              <w:spacing w:line="15pt" w:lineRule="auto"/>
              <w:ind w:firstLineChars="0" w:firstLine="0pt"/>
              <w:jc w:val="center"/>
              <w:rPr>
                <w:sz w:val="18"/>
                <w:szCs w:val="18"/>
              </w:rPr>
            </w:pPr>
            <w:r w:rsidRPr="004B6C7F">
              <w:rPr>
                <w:rFonts w:hint="eastAsia"/>
                <w:sz w:val="18"/>
                <w:szCs w:val="18"/>
              </w:rPr>
              <w:t>主键</w:t>
            </w:r>
          </w:p>
        </w:tc>
        <w:tc>
          <w:tcPr>
            <w:tcW w:w="84.95pt" w:type="dxa"/>
          </w:tcPr>
          <w:p w14:paraId="5DDED312" w14:textId="77777777" w:rsidR="004B120D" w:rsidRDefault="004B120D" w:rsidP="003C286F">
            <w:pPr>
              <w:spacing w:line="15pt" w:lineRule="auto"/>
              <w:ind w:firstLineChars="0" w:firstLine="0pt"/>
              <w:jc w:val="center"/>
              <w:rPr>
                <w:sz w:val="18"/>
                <w:szCs w:val="18"/>
              </w:rPr>
            </w:pPr>
            <w:r>
              <w:rPr>
                <w:rFonts w:hint="eastAsia"/>
                <w:sz w:val="18"/>
                <w:szCs w:val="18"/>
              </w:rPr>
              <w:t>含义</w:t>
            </w:r>
          </w:p>
        </w:tc>
      </w:tr>
      <w:tr w:rsidR="004B120D" w14:paraId="2DE27C8A" w14:textId="77777777" w:rsidTr="003C286F">
        <w:tc>
          <w:tcPr>
            <w:tcW w:w="84.95pt" w:type="dxa"/>
          </w:tcPr>
          <w:p w14:paraId="63940744" w14:textId="1048DC79" w:rsidR="004B120D" w:rsidRDefault="004B120D" w:rsidP="003C286F">
            <w:pPr>
              <w:spacing w:line="15pt" w:lineRule="auto"/>
              <w:ind w:firstLineChars="0" w:firstLine="0pt"/>
              <w:jc w:val="center"/>
              <w:rPr>
                <w:sz w:val="18"/>
                <w:szCs w:val="18"/>
              </w:rPr>
            </w:pPr>
            <w:r>
              <w:rPr>
                <w:rFonts w:hint="eastAsia"/>
                <w:sz w:val="18"/>
                <w:szCs w:val="18"/>
              </w:rPr>
              <w:t>员工</w:t>
            </w:r>
            <w:r w:rsidRPr="00752B6D">
              <w:rPr>
                <w:rFonts w:hint="eastAsia"/>
                <w:sz w:val="18"/>
                <w:szCs w:val="18"/>
              </w:rPr>
              <w:t>编号</w:t>
            </w:r>
          </w:p>
        </w:tc>
        <w:tc>
          <w:tcPr>
            <w:tcW w:w="84.90pt" w:type="dxa"/>
          </w:tcPr>
          <w:p w14:paraId="40E7B683" w14:textId="77777777" w:rsidR="004B120D" w:rsidRDefault="004B120D" w:rsidP="003C286F">
            <w:pPr>
              <w:spacing w:line="15pt" w:lineRule="auto"/>
              <w:ind w:firstLineChars="0" w:firstLine="0pt"/>
              <w:jc w:val="center"/>
              <w:rPr>
                <w:sz w:val="18"/>
                <w:szCs w:val="18"/>
              </w:rPr>
            </w:pPr>
            <w:r w:rsidRPr="00752B6D">
              <w:rPr>
                <w:sz w:val="18"/>
                <w:szCs w:val="18"/>
              </w:rPr>
              <w:t>varchar(12)</w:t>
            </w:r>
          </w:p>
        </w:tc>
        <w:tc>
          <w:tcPr>
            <w:tcW w:w="84.95pt" w:type="dxa"/>
          </w:tcPr>
          <w:p w14:paraId="14518E44" w14:textId="77777777" w:rsidR="004B120D" w:rsidRDefault="004B120D" w:rsidP="003C286F">
            <w:pPr>
              <w:spacing w:line="15pt" w:lineRule="auto"/>
              <w:ind w:firstLineChars="0" w:firstLine="0pt"/>
              <w:jc w:val="center"/>
              <w:rPr>
                <w:sz w:val="18"/>
                <w:szCs w:val="18"/>
              </w:rPr>
            </w:pPr>
            <w:r>
              <w:rPr>
                <w:rFonts w:hint="eastAsia"/>
                <w:sz w:val="18"/>
                <w:szCs w:val="18"/>
              </w:rPr>
              <w:t>YES</w:t>
            </w:r>
          </w:p>
        </w:tc>
        <w:tc>
          <w:tcPr>
            <w:tcW w:w="84.95pt" w:type="dxa"/>
          </w:tcPr>
          <w:p w14:paraId="17CB95E8" w14:textId="77777777" w:rsidR="004B120D" w:rsidRDefault="004B120D" w:rsidP="003C286F">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78429887" w14:textId="77777777" w:rsidR="004B120D" w:rsidRDefault="004B120D" w:rsidP="003C286F">
            <w:pPr>
              <w:spacing w:line="15pt" w:lineRule="auto"/>
              <w:ind w:firstLineChars="0" w:firstLine="0pt"/>
              <w:jc w:val="center"/>
              <w:rPr>
                <w:sz w:val="18"/>
                <w:szCs w:val="18"/>
              </w:rPr>
            </w:pPr>
            <w:r>
              <w:rPr>
                <w:rFonts w:hint="eastAsia"/>
                <w:sz w:val="18"/>
                <w:szCs w:val="18"/>
              </w:rPr>
              <w:t>编号</w:t>
            </w:r>
          </w:p>
        </w:tc>
      </w:tr>
      <w:tr w:rsidR="004B120D" w14:paraId="1EC1CF76" w14:textId="77777777" w:rsidTr="003C286F">
        <w:tc>
          <w:tcPr>
            <w:tcW w:w="84.95pt" w:type="dxa"/>
          </w:tcPr>
          <w:p w14:paraId="64D07998" w14:textId="77777777" w:rsidR="004B120D" w:rsidRDefault="004B120D" w:rsidP="003C286F">
            <w:pPr>
              <w:spacing w:line="15pt" w:lineRule="auto"/>
              <w:ind w:firstLineChars="0" w:firstLine="0pt"/>
              <w:jc w:val="center"/>
              <w:rPr>
                <w:sz w:val="18"/>
                <w:szCs w:val="18"/>
              </w:rPr>
            </w:pPr>
            <w:r w:rsidRPr="00752B6D">
              <w:rPr>
                <w:rFonts w:hint="eastAsia"/>
                <w:sz w:val="18"/>
                <w:szCs w:val="18"/>
              </w:rPr>
              <w:t>姓名</w:t>
            </w:r>
          </w:p>
        </w:tc>
        <w:tc>
          <w:tcPr>
            <w:tcW w:w="84.90pt" w:type="dxa"/>
          </w:tcPr>
          <w:p w14:paraId="2CD5B6A7" w14:textId="77777777" w:rsidR="004B120D" w:rsidRDefault="004B120D" w:rsidP="003C286F">
            <w:pPr>
              <w:spacing w:line="15pt" w:lineRule="auto"/>
              <w:ind w:firstLineChars="0" w:firstLine="0pt"/>
              <w:jc w:val="center"/>
              <w:rPr>
                <w:sz w:val="18"/>
                <w:szCs w:val="18"/>
              </w:rPr>
            </w:pPr>
            <w:r w:rsidRPr="00752B6D">
              <w:rPr>
                <w:sz w:val="18"/>
                <w:szCs w:val="18"/>
              </w:rPr>
              <w:t>varchar(12)</w:t>
            </w:r>
          </w:p>
        </w:tc>
        <w:tc>
          <w:tcPr>
            <w:tcW w:w="84.95pt" w:type="dxa"/>
          </w:tcPr>
          <w:p w14:paraId="1DCCF6DE" w14:textId="77777777" w:rsidR="004B120D" w:rsidRDefault="004B120D" w:rsidP="003C286F">
            <w:pPr>
              <w:spacing w:line="15pt" w:lineRule="auto"/>
              <w:ind w:firstLineChars="0" w:firstLine="0pt"/>
              <w:jc w:val="center"/>
              <w:rPr>
                <w:sz w:val="18"/>
                <w:szCs w:val="18"/>
              </w:rPr>
            </w:pPr>
            <w:r>
              <w:rPr>
                <w:rFonts w:hint="eastAsia"/>
                <w:sz w:val="18"/>
                <w:szCs w:val="18"/>
              </w:rPr>
              <w:t>YES</w:t>
            </w:r>
          </w:p>
        </w:tc>
        <w:tc>
          <w:tcPr>
            <w:tcW w:w="84.95pt" w:type="dxa"/>
          </w:tcPr>
          <w:p w14:paraId="5B276017" w14:textId="77777777" w:rsidR="004B120D" w:rsidRDefault="004B120D"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109E2A1A" w14:textId="42305E3E" w:rsidR="004B120D" w:rsidRDefault="004B120D" w:rsidP="003C286F">
            <w:pPr>
              <w:spacing w:line="15pt" w:lineRule="auto"/>
              <w:ind w:firstLineChars="0" w:firstLine="0pt"/>
              <w:jc w:val="center"/>
              <w:rPr>
                <w:sz w:val="18"/>
                <w:szCs w:val="18"/>
              </w:rPr>
            </w:pPr>
            <w:r>
              <w:rPr>
                <w:rFonts w:hint="eastAsia"/>
                <w:sz w:val="18"/>
                <w:szCs w:val="18"/>
              </w:rPr>
              <w:t>员工姓名</w:t>
            </w:r>
          </w:p>
        </w:tc>
      </w:tr>
      <w:tr w:rsidR="004B120D" w14:paraId="6BDC1166" w14:textId="77777777" w:rsidTr="003C286F">
        <w:tc>
          <w:tcPr>
            <w:tcW w:w="84.95pt" w:type="dxa"/>
          </w:tcPr>
          <w:p w14:paraId="0C409532" w14:textId="77777777" w:rsidR="004B120D" w:rsidRDefault="004B120D" w:rsidP="003C286F">
            <w:pPr>
              <w:spacing w:line="15pt" w:lineRule="auto"/>
              <w:ind w:firstLineChars="0" w:firstLine="0pt"/>
              <w:jc w:val="center"/>
              <w:rPr>
                <w:sz w:val="18"/>
                <w:szCs w:val="18"/>
              </w:rPr>
            </w:pPr>
            <w:r w:rsidRPr="00752B6D">
              <w:rPr>
                <w:rFonts w:hint="eastAsia"/>
                <w:sz w:val="18"/>
                <w:szCs w:val="18"/>
              </w:rPr>
              <w:t>性别</w:t>
            </w:r>
          </w:p>
        </w:tc>
        <w:tc>
          <w:tcPr>
            <w:tcW w:w="84.90pt" w:type="dxa"/>
          </w:tcPr>
          <w:p w14:paraId="24A862E7" w14:textId="77777777" w:rsidR="004B120D" w:rsidRDefault="004B120D" w:rsidP="003C286F">
            <w:pPr>
              <w:spacing w:line="15pt" w:lineRule="auto"/>
              <w:ind w:firstLineChars="0" w:firstLine="0pt"/>
              <w:jc w:val="center"/>
              <w:rPr>
                <w:sz w:val="18"/>
                <w:szCs w:val="18"/>
              </w:rPr>
            </w:pPr>
            <w:r w:rsidRPr="00752B6D">
              <w:rPr>
                <w:sz w:val="18"/>
                <w:szCs w:val="18"/>
              </w:rPr>
              <w:t>varchar(4)</w:t>
            </w:r>
          </w:p>
        </w:tc>
        <w:tc>
          <w:tcPr>
            <w:tcW w:w="84.95pt" w:type="dxa"/>
          </w:tcPr>
          <w:p w14:paraId="6AE6F32F" w14:textId="77777777" w:rsidR="004B120D" w:rsidRDefault="004B120D" w:rsidP="003C286F">
            <w:pPr>
              <w:spacing w:line="15pt" w:lineRule="auto"/>
              <w:ind w:firstLineChars="0" w:firstLine="0pt"/>
              <w:jc w:val="center"/>
              <w:rPr>
                <w:sz w:val="18"/>
                <w:szCs w:val="18"/>
              </w:rPr>
            </w:pPr>
            <w:r>
              <w:rPr>
                <w:rFonts w:hint="eastAsia"/>
                <w:sz w:val="18"/>
                <w:szCs w:val="18"/>
              </w:rPr>
              <w:t>YES</w:t>
            </w:r>
          </w:p>
        </w:tc>
        <w:tc>
          <w:tcPr>
            <w:tcW w:w="84.95pt" w:type="dxa"/>
          </w:tcPr>
          <w:p w14:paraId="390C45EA" w14:textId="77777777" w:rsidR="004B120D" w:rsidRDefault="004B120D"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26E2F4F5" w14:textId="0D3C282C" w:rsidR="004B120D" w:rsidRDefault="004B120D" w:rsidP="003C286F">
            <w:pPr>
              <w:spacing w:line="15pt" w:lineRule="auto"/>
              <w:ind w:firstLineChars="0" w:firstLine="0pt"/>
              <w:jc w:val="center"/>
              <w:rPr>
                <w:sz w:val="18"/>
                <w:szCs w:val="18"/>
              </w:rPr>
            </w:pPr>
            <w:r>
              <w:rPr>
                <w:rFonts w:hint="eastAsia"/>
                <w:sz w:val="18"/>
                <w:szCs w:val="18"/>
              </w:rPr>
              <w:t>员工性别</w:t>
            </w:r>
          </w:p>
        </w:tc>
      </w:tr>
      <w:tr w:rsidR="004B120D" w14:paraId="425839BE" w14:textId="77777777" w:rsidTr="003C286F">
        <w:tc>
          <w:tcPr>
            <w:tcW w:w="84.95pt" w:type="dxa"/>
          </w:tcPr>
          <w:p w14:paraId="7494714F" w14:textId="77777777" w:rsidR="004B120D" w:rsidRDefault="004B120D" w:rsidP="003C286F">
            <w:pPr>
              <w:spacing w:line="15pt" w:lineRule="auto"/>
              <w:ind w:firstLineChars="0" w:firstLine="0pt"/>
              <w:jc w:val="center"/>
              <w:rPr>
                <w:sz w:val="18"/>
                <w:szCs w:val="18"/>
              </w:rPr>
            </w:pPr>
            <w:r w:rsidRPr="00752B6D">
              <w:rPr>
                <w:rFonts w:hint="eastAsia"/>
                <w:sz w:val="18"/>
                <w:szCs w:val="18"/>
              </w:rPr>
              <w:t>年龄</w:t>
            </w:r>
          </w:p>
        </w:tc>
        <w:tc>
          <w:tcPr>
            <w:tcW w:w="84.90pt" w:type="dxa"/>
          </w:tcPr>
          <w:p w14:paraId="7DCBDC41" w14:textId="77777777" w:rsidR="004B120D" w:rsidRDefault="004B120D" w:rsidP="003C286F">
            <w:pPr>
              <w:spacing w:line="15pt" w:lineRule="auto"/>
              <w:ind w:firstLineChars="0" w:firstLine="0pt"/>
              <w:jc w:val="center"/>
              <w:rPr>
                <w:sz w:val="18"/>
                <w:szCs w:val="18"/>
              </w:rPr>
            </w:pPr>
            <w:r w:rsidRPr="00752B6D">
              <w:rPr>
                <w:sz w:val="18"/>
                <w:szCs w:val="18"/>
              </w:rPr>
              <w:t>int</w:t>
            </w:r>
          </w:p>
        </w:tc>
        <w:tc>
          <w:tcPr>
            <w:tcW w:w="84.95pt" w:type="dxa"/>
          </w:tcPr>
          <w:p w14:paraId="10CDB3DC" w14:textId="77777777" w:rsidR="004B120D" w:rsidRDefault="004B120D" w:rsidP="003C286F">
            <w:pPr>
              <w:spacing w:line="15pt" w:lineRule="auto"/>
              <w:ind w:firstLineChars="0" w:firstLine="0pt"/>
              <w:jc w:val="center"/>
              <w:rPr>
                <w:sz w:val="18"/>
                <w:szCs w:val="18"/>
              </w:rPr>
            </w:pPr>
            <w:r>
              <w:rPr>
                <w:rFonts w:hint="eastAsia"/>
                <w:sz w:val="18"/>
                <w:szCs w:val="18"/>
              </w:rPr>
              <w:t>YES</w:t>
            </w:r>
          </w:p>
        </w:tc>
        <w:tc>
          <w:tcPr>
            <w:tcW w:w="84.95pt" w:type="dxa"/>
          </w:tcPr>
          <w:p w14:paraId="3E79B758" w14:textId="77777777" w:rsidR="004B120D" w:rsidRDefault="004B120D"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5E7B7C31" w14:textId="75E07233" w:rsidR="004B120D" w:rsidRDefault="004B120D" w:rsidP="003C286F">
            <w:pPr>
              <w:spacing w:line="15pt" w:lineRule="auto"/>
              <w:ind w:firstLineChars="0" w:firstLine="0pt"/>
              <w:jc w:val="center"/>
              <w:rPr>
                <w:sz w:val="18"/>
                <w:szCs w:val="18"/>
              </w:rPr>
            </w:pPr>
            <w:r>
              <w:rPr>
                <w:rFonts w:hint="eastAsia"/>
                <w:sz w:val="18"/>
                <w:szCs w:val="18"/>
              </w:rPr>
              <w:t>员工年龄</w:t>
            </w:r>
          </w:p>
        </w:tc>
      </w:tr>
      <w:tr w:rsidR="004B120D" w14:paraId="0E83453C" w14:textId="77777777" w:rsidTr="003C286F">
        <w:tc>
          <w:tcPr>
            <w:tcW w:w="84.95pt" w:type="dxa"/>
          </w:tcPr>
          <w:p w14:paraId="4DAC14F9" w14:textId="77777777" w:rsidR="004B120D" w:rsidRDefault="004B120D" w:rsidP="003C286F">
            <w:pPr>
              <w:spacing w:line="15pt" w:lineRule="auto"/>
              <w:ind w:firstLineChars="0" w:firstLine="0pt"/>
              <w:jc w:val="center"/>
              <w:rPr>
                <w:sz w:val="18"/>
                <w:szCs w:val="18"/>
              </w:rPr>
            </w:pPr>
            <w:r w:rsidRPr="00752B6D">
              <w:rPr>
                <w:rFonts w:hint="eastAsia"/>
                <w:sz w:val="18"/>
                <w:szCs w:val="18"/>
              </w:rPr>
              <w:t>住址</w:t>
            </w:r>
          </w:p>
        </w:tc>
        <w:tc>
          <w:tcPr>
            <w:tcW w:w="84.90pt" w:type="dxa"/>
          </w:tcPr>
          <w:p w14:paraId="5DAD8453" w14:textId="77777777" w:rsidR="004B120D" w:rsidRDefault="004B120D" w:rsidP="003C286F">
            <w:pPr>
              <w:spacing w:line="15pt" w:lineRule="auto"/>
              <w:ind w:firstLineChars="0" w:firstLine="0pt"/>
              <w:jc w:val="center"/>
              <w:rPr>
                <w:sz w:val="18"/>
                <w:szCs w:val="18"/>
              </w:rPr>
            </w:pPr>
            <w:r w:rsidRPr="00752B6D">
              <w:rPr>
                <w:sz w:val="18"/>
                <w:szCs w:val="18"/>
              </w:rPr>
              <w:t>varchar(24)</w:t>
            </w:r>
          </w:p>
        </w:tc>
        <w:tc>
          <w:tcPr>
            <w:tcW w:w="84.95pt" w:type="dxa"/>
          </w:tcPr>
          <w:p w14:paraId="64BA4542" w14:textId="77777777" w:rsidR="004B120D" w:rsidRDefault="004B120D" w:rsidP="003C286F">
            <w:pPr>
              <w:spacing w:line="15pt" w:lineRule="auto"/>
              <w:ind w:firstLineChars="0" w:firstLine="0pt"/>
              <w:jc w:val="center"/>
              <w:rPr>
                <w:sz w:val="18"/>
                <w:szCs w:val="18"/>
              </w:rPr>
            </w:pPr>
            <w:r>
              <w:rPr>
                <w:rFonts w:hint="eastAsia"/>
                <w:sz w:val="18"/>
                <w:szCs w:val="18"/>
              </w:rPr>
              <w:t>YES</w:t>
            </w:r>
          </w:p>
        </w:tc>
        <w:tc>
          <w:tcPr>
            <w:tcW w:w="84.95pt" w:type="dxa"/>
          </w:tcPr>
          <w:p w14:paraId="58FFDE66" w14:textId="77777777" w:rsidR="004B120D" w:rsidRDefault="004B120D"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6B03DEB2" w14:textId="4D283E83" w:rsidR="004B120D" w:rsidRDefault="004B120D" w:rsidP="003C286F">
            <w:pPr>
              <w:spacing w:line="15pt" w:lineRule="auto"/>
              <w:ind w:firstLineChars="0" w:firstLine="0pt"/>
              <w:jc w:val="center"/>
              <w:rPr>
                <w:sz w:val="18"/>
                <w:szCs w:val="18"/>
              </w:rPr>
            </w:pPr>
            <w:r>
              <w:rPr>
                <w:rFonts w:hint="eastAsia"/>
                <w:sz w:val="18"/>
                <w:szCs w:val="18"/>
              </w:rPr>
              <w:t>员工住址</w:t>
            </w:r>
          </w:p>
        </w:tc>
      </w:tr>
      <w:tr w:rsidR="004B120D" w14:paraId="753CA79C" w14:textId="77777777" w:rsidTr="003C286F">
        <w:tc>
          <w:tcPr>
            <w:tcW w:w="84.95pt" w:type="dxa"/>
          </w:tcPr>
          <w:p w14:paraId="5D03B7EE" w14:textId="77777777" w:rsidR="004B120D" w:rsidRDefault="004B120D" w:rsidP="003C286F">
            <w:pPr>
              <w:spacing w:line="15pt" w:lineRule="auto"/>
              <w:ind w:firstLineChars="0" w:firstLine="0pt"/>
              <w:jc w:val="center"/>
              <w:rPr>
                <w:sz w:val="18"/>
                <w:szCs w:val="18"/>
              </w:rPr>
            </w:pPr>
            <w:r w:rsidRPr="00752B6D">
              <w:rPr>
                <w:rFonts w:hint="eastAsia"/>
                <w:sz w:val="18"/>
                <w:szCs w:val="18"/>
              </w:rPr>
              <w:t>密码</w:t>
            </w:r>
          </w:p>
        </w:tc>
        <w:tc>
          <w:tcPr>
            <w:tcW w:w="84.90pt" w:type="dxa"/>
          </w:tcPr>
          <w:p w14:paraId="72B41AF2" w14:textId="77777777" w:rsidR="004B120D" w:rsidRDefault="004B120D" w:rsidP="003C286F">
            <w:pPr>
              <w:spacing w:line="15pt" w:lineRule="auto"/>
              <w:ind w:firstLineChars="0" w:firstLine="0pt"/>
              <w:jc w:val="center"/>
              <w:rPr>
                <w:sz w:val="18"/>
                <w:szCs w:val="18"/>
              </w:rPr>
            </w:pPr>
            <w:r w:rsidRPr="00752B6D">
              <w:rPr>
                <w:sz w:val="18"/>
                <w:szCs w:val="18"/>
              </w:rPr>
              <w:t>varchar(20)</w:t>
            </w:r>
          </w:p>
        </w:tc>
        <w:tc>
          <w:tcPr>
            <w:tcW w:w="84.95pt" w:type="dxa"/>
          </w:tcPr>
          <w:p w14:paraId="027AAEED" w14:textId="77777777" w:rsidR="004B120D" w:rsidRDefault="004B120D" w:rsidP="003C286F">
            <w:pPr>
              <w:spacing w:line="15pt" w:lineRule="auto"/>
              <w:ind w:firstLineChars="0" w:firstLine="0pt"/>
              <w:jc w:val="center"/>
              <w:rPr>
                <w:sz w:val="18"/>
                <w:szCs w:val="18"/>
              </w:rPr>
            </w:pPr>
            <w:r>
              <w:rPr>
                <w:rFonts w:hint="eastAsia"/>
                <w:sz w:val="18"/>
                <w:szCs w:val="18"/>
              </w:rPr>
              <w:t>YES</w:t>
            </w:r>
          </w:p>
        </w:tc>
        <w:tc>
          <w:tcPr>
            <w:tcW w:w="84.95pt" w:type="dxa"/>
          </w:tcPr>
          <w:p w14:paraId="37957B10" w14:textId="77777777" w:rsidR="004B120D" w:rsidRDefault="004B120D"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7C9EDACB" w14:textId="53AD5497" w:rsidR="004B120D" w:rsidRDefault="004B120D" w:rsidP="003C286F">
            <w:pPr>
              <w:spacing w:line="15pt" w:lineRule="auto"/>
              <w:ind w:firstLineChars="0" w:firstLine="0pt"/>
              <w:jc w:val="center"/>
              <w:rPr>
                <w:sz w:val="18"/>
                <w:szCs w:val="18"/>
              </w:rPr>
            </w:pPr>
            <w:r>
              <w:rPr>
                <w:rFonts w:hint="eastAsia"/>
                <w:sz w:val="18"/>
                <w:szCs w:val="18"/>
              </w:rPr>
              <w:t>员工密码</w:t>
            </w:r>
          </w:p>
        </w:tc>
      </w:tr>
      <w:tr w:rsidR="004B120D" w14:paraId="1E689046" w14:textId="77777777" w:rsidTr="003C286F">
        <w:tc>
          <w:tcPr>
            <w:tcW w:w="84.95pt" w:type="dxa"/>
          </w:tcPr>
          <w:p w14:paraId="32F71444" w14:textId="77777777" w:rsidR="004B120D" w:rsidRDefault="004B120D" w:rsidP="003C286F">
            <w:pPr>
              <w:spacing w:line="15pt" w:lineRule="auto"/>
              <w:ind w:firstLineChars="0" w:firstLine="0pt"/>
              <w:jc w:val="center"/>
              <w:rPr>
                <w:sz w:val="18"/>
                <w:szCs w:val="18"/>
              </w:rPr>
            </w:pPr>
            <w:r w:rsidRPr="00752B6D">
              <w:rPr>
                <w:rFonts w:hint="eastAsia"/>
                <w:sz w:val="18"/>
                <w:szCs w:val="18"/>
              </w:rPr>
              <w:t>电话</w:t>
            </w:r>
          </w:p>
        </w:tc>
        <w:tc>
          <w:tcPr>
            <w:tcW w:w="84.90pt" w:type="dxa"/>
          </w:tcPr>
          <w:p w14:paraId="4BD153A3" w14:textId="77777777" w:rsidR="004B120D" w:rsidRDefault="004B120D" w:rsidP="003C286F">
            <w:pPr>
              <w:spacing w:line="15pt" w:lineRule="auto"/>
              <w:ind w:firstLineChars="0" w:firstLine="0pt"/>
              <w:jc w:val="center"/>
              <w:rPr>
                <w:sz w:val="18"/>
                <w:szCs w:val="18"/>
              </w:rPr>
            </w:pPr>
            <w:r w:rsidRPr="00752B6D">
              <w:rPr>
                <w:sz w:val="18"/>
                <w:szCs w:val="18"/>
              </w:rPr>
              <w:t>varchar(18)</w:t>
            </w:r>
          </w:p>
        </w:tc>
        <w:tc>
          <w:tcPr>
            <w:tcW w:w="84.95pt" w:type="dxa"/>
          </w:tcPr>
          <w:p w14:paraId="38827360" w14:textId="77777777" w:rsidR="004B120D" w:rsidRDefault="004B120D" w:rsidP="003C286F">
            <w:pPr>
              <w:spacing w:line="15pt" w:lineRule="auto"/>
              <w:ind w:firstLineChars="0" w:firstLine="0pt"/>
              <w:jc w:val="center"/>
              <w:rPr>
                <w:sz w:val="18"/>
                <w:szCs w:val="18"/>
              </w:rPr>
            </w:pPr>
            <w:r>
              <w:rPr>
                <w:rFonts w:hint="eastAsia"/>
                <w:sz w:val="18"/>
                <w:szCs w:val="18"/>
              </w:rPr>
              <w:t>YES</w:t>
            </w:r>
          </w:p>
        </w:tc>
        <w:tc>
          <w:tcPr>
            <w:tcW w:w="84.95pt" w:type="dxa"/>
          </w:tcPr>
          <w:p w14:paraId="7F90F792" w14:textId="77777777" w:rsidR="004B120D" w:rsidRDefault="004B120D"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7776AA1A" w14:textId="12C01323" w:rsidR="004B120D" w:rsidRDefault="004B120D" w:rsidP="003C286F">
            <w:pPr>
              <w:spacing w:line="15pt" w:lineRule="auto"/>
              <w:ind w:firstLineChars="0" w:firstLine="0pt"/>
              <w:jc w:val="center"/>
              <w:rPr>
                <w:sz w:val="18"/>
                <w:szCs w:val="18"/>
              </w:rPr>
            </w:pPr>
            <w:r>
              <w:rPr>
                <w:rFonts w:hint="eastAsia"/>
                <w:sz w:val="18"/>
                <w:szCs w:val="18"/>
              </w:rPr>
              <w:t>员工电话</w:t>
            </w:r>
          </w:p>
        </w:tc>
      </w:tr>
      <w:tr w:rsidR="00B25784" w14:paraId="07D0A6D0" w14:textId="77777777" w:rsidTr="003C286F">
        <w:tc>
          <w:tcPr>
            <w:tcW w:w="84.95pt" w:type="dxa"/>
          </w:tcPr>
          <w:p w14:paraId="173FCDFE" w14:textId="252CA89C" w:rsidR="00B25784" w:rsidRPr="00752B6D" w:rsidRDefault="00B25784" w:rsidP="00B25784">
            <w:pPr>
              <w:spacing w:line="15pt" w:lineRule="auto"/>
              <w:ind w:firstLineChars="0" w:firstLine="0pt"/>
              <w:jc w:val="center"/>
              <w:rPr>
                <w:sz w:val="18"/>
                <w:szCs w:val="18"/>
              </w:rPr>
            </w:pPr>
            <w:r>
              <w:rPr>
                <w:rFonts w:hint="eastAsia"/>
                <w:sz w:val="18"/>
                <w:szCs w:val="18"/>
              </w:rPr>
              <w:t>职位</w:t>
            </w:r>
          </w:p>
        </w:tc>
        <w:tc>
          <w:tcPr>
            <w:tcW w:w="84.90pt" w:type="dxa"/>
          </w:tcPr>
          <w:p w14:paraId="05CE576D" w14:textId="5C2D4277" w:rsidR="00B25784" w:rsidRPr="00752B6D" w:rsidRDefault="00B25784" w:rsidP="00B25784">
            <w:pPr>
              <w:spacing w:line="15pt" w:lineRule="auto"/>
              <w:ind w:firstLineChars="0" w:firstLine="0pt"/>
              <w:jc w:val="center"/>
              <w:rPr>
                <w:sz w:val="18"/>
                <w:szCs w:val="18"/>
              </w:rPr>
            </w:pPr>
            <w:r w:rsidRPr="00752B6D">
              <w:rPr>
                <w:sz w:val="18"/>
                <w:szCs w:val="18"/>
              </w:rPr>
              <w:t>varchar(12)</w:t>
            </w:r>
          </w:p>
        </w:tc>
        <w:tc>
          <w:tcPr>
            <w:tcW w:w="84.95pt" w:type="dxa"/>
          </w:tcPr>
          <w:p w14:paraId="57FCB561" w14:textId="229948BF" w:rsidR="00B25784" w:rsidRDefault="00B25784" w:rsidP="00B25784">
            <w:pPr>
              <w:spacing w:line="15pt" w:lineRule="auto"/>
              <w:ind w:firstLineChars="0" w:firstLine="0pt"/>
              <w:jc w:val="center"/>
              <w:rPr>
                <w:sz w:val="18"/>
                <w:szCs w:val="18"/>
              </w:rPr>
            </w:pPr>
            <w:r>
              <w:rPr>
                <w:rFonts w:hint="eastAsia"/>
                <w:sz w:val="18"/>
                <w:szCs w:val="18"/>
              </w:rPr>
              <w:t>YES</w:t>
            </w:r>
          </w:p>
        </w:tc>
        <w:tc>
          <w:tcPr>
            <w:tcW w:w="84.95pt" w:type="dxa"/>
          </w:tcPr>
          <w:p w14:paraId="14C740B4" w14:textId="6D889276" w:rsidR="00B25784" w:rsidRDefault="00B25784" w:rsidP="00B25784">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3B09F389" w14:textId="45397907" w:rsidR="00B25784" w:rsidRDefault="00B25784" w:rsidP="00B25784">
            <w:pPr>
              <w:spacing w:line="15pt" w:lineRule="auto"/>
              <w:ind w:firstLineChars="0" w:firstLine="0pt"/>
              <w:jc w:val="center"/>
              <w:rPr>
                <w:sz w:val="18"/>
                <w:szCs w:val="18"/>
              </w:rPr>
            </w:pPr>
            <w:r>
              <w:rPr>
                <w:rFonts w:hint="eastAsia"/>
                <w:sz w:val="18"/>
                <w:szCs w:val="18"/>
              </w:rPr>
              <w:t>员工职位</w:t>
            </w:r>
          </w:p>
        </w:tc>
      </w:tr>
    </w:tbl>
    <w:p w14:paraId="2C738567" w14:textId="77777777" w:rsidR="004B120D" w:rsidRDefault="004B120D" w:rsidP="004B120D">
      <w:pPr>
        <w:spacing w:line="15pt" w:lineRule="auto"/>
        <w:ind w:firstLine="18pt"/>
        <w:jc w:val="center"/>
        <w:rPr>
          <w:sz w:val="18"/>
          <w:szCs w:val="18"/>
        </w:rPr>
      </w:pPr>
    </w:p>
    <w:p w14:paraId="7135CDD7" w14:textId="0E7EF340" w:rsidR="004B120D" w:rsidRPr="004B6C7F" w:rsidRDefault="004B120D" w:rsidP="004B120D">
      <w:pPr>
        <w:spacing w:line="15pt" w:lineRule="auto"/>
        <w:ind w:firstLine="18pt"/>
        <w:jc w:val="center"/>
        <w:rPr>
          <w:sz w:val="18"/>
          <w:szCs w:val="18"/>
        </w:rPr>
      </w:pPr>
      <w:r w:rsidRPr="004B6C7F">
        <w:rPr>
          <w:sz w:val="18"/>
          <w:szCs w:val="18"/>
        </w:rPr>
        <w:t>表</w:t>
      </w:r>
      <w:r w:rsidRPr="004B6C7F">
        <w:rPr>
          <w:sz w:val="18"/>
          <w:szCs w:val="18"/>
        </w:rPr>
        <w:t>3-</w:t>
      </w:r>
      <w:r>
        <w:rPr>
          <w:sz w:val="18"/>
          <w:szCs w:val="18"/>
        </w:rPr>
        <w:t>3</w:t>
      </w:r>
      <w:r>
        <w:rPr>
          <w:rFonts w:hint="eastAsia"/>
          <w:sz w:val="18"/>
          <w:szCs w:val="18"/>
        </w:rPr>
        <w:t>-</w:t>
      </w:r>
      <w:r w:rsidR="00B25784">
        <w:rPr>
          <w:sz w:val="18"/>
          <w:szCs w:val="18"/>
        </w:rPr>
        <w:t>8</w:t>
      </w:r>
      <w:r>
        <w:rPr>
          <w:sz w:val="18"/>
          <w:szCs w:val="18"/>
        </w:rPr>
        <w:t xml:space="preserve">   </w:t>
      </w:r>
      <w:r>
        <w:t>Employees</w:t>
      </w:r>
      <w:r w:rsidRPr="004B6C7F">
        <w:rPr>
          <w:sz w:val="18"/>
          <w:szCs w:val="18"/>
        </w:rPr>
        <w:t>表</w:t>
      </w:r>
      <w:r>
        <w:rPr>
          <w:rFonts w:hint="eastAsia"/>
          <w:sz w:val="18"/>
          <w:szCs w:val="18"/>
        </w:rPr>
        <w:t>结构说明</w:t>
      </w:r>
    </w:p>
    <w:p w14:paraId="5BF54F9F" w14:textId="60697D49" w:rsidR="00B25784" w:rsidRPr="004B6C7F" w:rsidRDefault="00B25784" w:rsidP="00B25784">
      <w:pPr>
        <w:spacing w:line="15pt" w:lineRule="auto"/>
        <w:ind w:firstLine="21pt"/>
      </w:pPr>
      <w:r w:rsidRPr="004B6C7F">
        <w:t>（</w:t>
      </w:r>
      <w:r>
        <w:t>3</w:t>
      </w:r>
      <w:r w:rsidRPr="004B6C7F">
        <w:t>）</w:t>
      </w:r>
      <w:r>
        <w:rPr>
          <w:rFonts w:hint="eastAsia"/>
        </w:rPr>
        <w:t>Goods</w:t>
      </w:r>
    </w:p>
    <w:p w14:paraId="6CFC791A" w14:textId="0D7C21FC" w:rsidR="00B25784" w:rsidRPr="004B6C7F" w:rsidRDefault="00B25784" w:rsidP="00B25784">
      <w:pPr>
        <w:spacing w:line="15pt" w:lineRule="auto"/>
        <w:ind w:firstLine="21pt"/>
        <w:rPr>
          <w:u w:val="single"/>
        </w:rPr>
      </w:pPr>
      <w:r>
        <w:rPr>
          <w:rFonts w:hint="eastAsia"/>
        </w:rPr>
        <w:t>Goods</w:t>
      </w:r>
      <w:r w:rsidRPr="004B6C7F">
        <w:rPr>
          <w:rFonts w:ascii="宋体" w:hAnsi="宋体" w:cs="宋体" w:hint="eastAsia"/>
        </w:rPr>
        <w:t>表如表</w:t>
      </w:r>
      <w:r w:rsidRPr="004B6C7F">
        <w:t>3-</w:t>
      </w:r>
      <w:r>
        <w:t>3</w:t>
      </w:r>
      <w:r>
        <w:rPr>
          <w:rFonts w:hint="eastAsia"/>
        </w:rPr>
        <w:t>-</w:t>
      </w:r>
      <w:r>
        <w:t>9</w:t>
      </w:r>
      <w:r w:rsidRPr="004B6C7F">
        <w:rPr>
          <w:rFonts w:ascii="宋体" w:hAnsi="宋体" w:cs="宋体" w:hint="eastAsia"/>
        </w:rPr>
        <w:t>所示。</w:t>
      </w:r>
    </w:p>
    <w:tbl>
      <w:tblPr>
        <w:tblStyle w:val="ae"/>
        <w:tblW w:w="0pt" w:type="dxa"/>
        <w:tblLook w:firstRow="1" w:lastRow="0" w:firstColumn="1" w:lastColumn="0" w:noHBand="0" w:noVBand="1"/>
      </w:tblPr>
      <w:tblGrid>
        <w:gridCol w:w="1699"/>
        <w:gridCol w:w="1698"/>
        <w:gridCol w:w="1699"/>
        <w:gridCol w:w="1699"/>
        <w:gridCol w:w="1699"/>
      </w:tblGrid>
      <w:tr w:rsidR="00B25784" w14:paraId="0519E12A" w14:textId="77777777" w:rsidTr="003C286F">
        <w:tc>
          <w:tcPr>
            <w:tcW w:w="84.95pt" w:type="dxa"/>
          </w:tcPr>
          <w:p w14:paraId="2CBEBB54" w14:textId="77777777" w:rsidR="00B25784" w:rsidRDefault="00B25784" w:rsidP="003C286F">
            <w:pPr>
              <w:spacing w:line="15pt" w:lineRule="auto"/>
              <w:ind w:firstLineChars="0" w:firstLine="0pt"/>
              <w:jc w:val="center"/>
              <w:rPr>
                <w:sz w:val="18"/>
                <w:szCs w:val="18"/>
              </w:rPr>
            </w:pPr>
            <w:r w:rsidRPr="004B6C7F">
              <w:rPr>
                <w:rFonts w:hint="eastAsia"/>
                <w:sz w:val="18"/>
                <w:szCs w:val="18"/>
              </w:rPr>
              <w:t>列名</w:t>
            </w:r>
          </w:p>
        </w:tc>
        <w:tc>
          <w:tcPr>
            <w:tcW w:w="84.90pt" w:type="dxa"/>
          </w:tcPr>
          <w:p w14:paraId="2C255A1C" w14:textId="77777777" w:rsidR="00B25784" w:rsidRDefault="00B25784" w:rsidP="003C286F">
            <w:pPr>
              <w:spacing w:line="15pt" w:lineRule="auto"/>
              <w:ind w:firstLineChars="0" w:firstLine="0pt"/>
              <w:jc w:val="center"/>
              <w:rPr>
                <w:sz w:val="18"/>
                <w:szCs w:val="18"/>
              </w:rPr>
            </w:pPr>
            <w:r w:rsidRPr="004B6C7F">
              <w:rPr>
                <w:rFonts w:hint="eastAsia"/>
                <w:sz w:val="18"/>
                <w:szCs w:val="18"/>
              </w:rPr>
              <w:t>数据类型</w:t>
            </w:r>
          </w:p>
        </w:tc>
        <w:tc>
          <w:tcPr>
            <w:tcW w:w="84.95pt" w:type="dxa"/>
          </w:tcPr>
          <w:p w14:paraId="2FFEC0C9" w14:textId="77777777" w:rsidR="00B25784" w:rsidRDefault="00B25784" w:rsidP="003C286F">
            <w:pPr>
              <w:spacing w:line="15pt" w:lineRule="auto"/>
              <w:ind w:firstLineChars="0" w:firstLine="0pt"/>
              <w:jc w:val="center"/>
              <w:rPr>
                <w:sz w:val="18"/>
                <w:szCs w:val="18"/>
              </w:rPr>
            </w:pPr>
            <w:r w:rsidRPr="004B6C7F">
              <w:rPr>
                <w:rFonts w:hint="eastAsia"/>
                <w:sz w:val="18"/>
                <w:szCs w:val="18"/>
              </w:rPr>
              <w:t>非空</w:t>
            </w:r>
          </w:p>
        </w:tc>
        <w:tc>
          <w:tcPr>
            <w:tcW w:w="84.95pt" w:type="dxa"/>
          </w:tcPr>
          <w:p w14:paraId="5B36A5FA" w14:textId="77777777" w:rsidR="00B25784" w:rsidRDefault="00B25784" w:rsidP="003C286F">
            <w:pPr>
              <w:spacing w:line="15pt" w:lineRule="auto"/>
              <w:ind w:firstLineChars="0" w:firstLine="0pt"/>
              <w:jc w:val="center"/>
              <w:rPr>
                <w:sz w:val="18"/>
                <w:szCs w:val="18"/>
              </w:rPr>
            </w:pPr>
            <w:r w:rsidRPr="004B6C7F">
              <w:rPr>
                <w:rFonts w:hint="eastAsia"/>
                <w:sz w:val="18"/>
                <w:szCs w:val="18"/>
              </w:rPr>
              <w:t>主键</w:t>
            </w:r>
          </w:p>
        </w:tc>
        <w:tc>
          <w:tcPr>
            <w:tcW w:w="84.95pt" w:type="dxa"/>
          </w:tcPr>
          <w:p w14:paraId="5A8A422F" w14:textId="77777777" w:rsidR="00B25784" w:rsidRDefault="00B25784" w:rsidP="003C286F">
            <w:pPr>
              <w:spacing w:line="15pt" w:lineRule="auto"/>
              <w:ind w:firstLineChars="0" w:firstLine="0pt"/>
              <w:jc w:val="center"/>
              <w:rPr>
                <w:sz w:val="18"/>
                <w:szCs w:val="18"/>
              </w:rPr>
            </w:pPr>
            <w:r>
              <w:rPr>
                <w:rFonts w:hint="eastAsia"/>
                <w:sz w:val="18"/>
                <w:szCs w:val="18"/>
              </w:rPr>
              <w:t>含义</w:t>
            </w:r>
          </w:p>
        </w:tc>
      </w:tr>
      <w:tr w:rsidR="00B25784" w14:paraId="4A95C36C" w14:textId="77777777" w:rsidTr="003C286F">
        <w:tc>
          <w:tcPr>
            <w:tcW w:w="84.95pt" w:type="dxa"/>
          </w:tcPr>
          <w:p w14:paraId="62A76279" w14:textId="6EA68E5A" w:rsidR="00B25784" w:rsidRPr="004B6C7F" w:rsidRDefault="00B25784" w:rsidP="00B25784">
            <w:pPr>
              <w:spacing w:line="15pt" w:lineRule="auto"/>
              <w:ind w:firstLineChars="0" w:firstLine="0pt"/>
              <w:jc w:val="center"/>
              <w:rPr>
                <w:sz w:val="18"/>
                <w:szCs w:val="18"/>
              </w:rPr>
            </w:pPr>
            <w:r w:rsidRPr="00B25784">
              <w:rPr>
                <w:rFonts w:hint="eastAsia"/>
                <w:sz w:val="18"/>
                <w:szCs w:val="18"/>
              </w:rPr>
              <w:t>商品编号</w:t>
            </w:r>
          </w:p>
        </w:tc>
        <w:tc>
          <w:tcPr>
            <w:tcW w:w="84.90pt" w:type="dxa"/>
          </w:tcPr>
          <w:p w14:paraId="4A79A648" w14:textId="6F248B0B" w:rsidR="00B25784" w:rsidRPr="004B6C7F" w:rsidRDefault="00B25784" w:rsidP="00B25784">
            <w:pPr>
              <w:spacing w:line="15pt" w:lineRule="auto"/>
              <w:ind w:firstLineChars="0" w:firstLine="0pt"/>
              <w:jc w:val="center"/>
              <w:rPr>
                <w:sz w:val="18"/>
                <w:szCs w:val="18"/>
              </w:rPr>
            </w:pPr>
            <w:r w:rsidRPr="00B25784">
              <w:rPr>
                <w:sz w:val="18"/>
                <w:szCs w:val="18"/>
              </w:rPr>
              <w:t>varchar(12)</w:t>
            </w:r>
          </w:p>
        </w:tc>
        <w:tc>
          <w:tcPr>
            <w:tcW w:w="84.95pt" w:type="dxa"/>
          </w:tcPr>
          <w:p w14:paraId="37ECE855" w14:textId="6B20B346" w:rsidR="00B25784" w:rsidRPr="004B6C7F" w:rsidRDefault="00B25784" w:rsidP="003C286F">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1699C5FF" w14:textId="786D64F1" w:rsidR="00B25784" w:rsidRPr="004B6C7F" w:rsidRDefault="00B25784" w:rsidP="003C286F">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244D7532" w14:textId="574E69D6" w:rsidR="00B25784" w:rsidRDefault="00B25784" w:rsidP="003C286F">
            <w:pPr>
              <w:spacing w:line="15pt" w:lineRule="auto"/>
              <w:ind w:firstLineChars="0" w:firstLine="0pt"/>
              <w:jc w:val="center"/>
              <w:rPr>
                <w:sz w:val="18"/>
                <w:szCs w:val="18"/>
              </w:rPr>
            </w:pPr>
            <w:r>
              <w:rPr>
                <w:rFonts w:hint="eastAsia"/>
                <w:sz w:val="18"/>
                <w:szCs w:val="18"/>
              </w:rPr>
              <w:t>编号</w:t>
            </w:r>
          </w:p>
        </w:tc>
      </w:tr>
      <w:tr w:rsidR="00B25784" w14:paraId="70799DEB" w14:textId="77777777" w:rsidTr="003C286F">
        <w:tc>
          <w:tcPr>
            <w:tcW w:w="84.95pt" w:type="dxa"/>
          </w:tcPr>
          <w:p w14:paraId="4A3F2D10" w14:textId="06AFFC0C" w:rsidR="00B25784" w:rsidRPr="004B6C7F" w:rsidRDefault="00B25784" w:rsidP="00B25784">
            <w:pPr>
              <w:spacing w:line="15pt" w:lineRule="auto"/>
              <w:ind w:firstLineChars="0" w:firstLine="0pt"/>
              <w:jc w:val="center"/>
              <w:rPr>
                <w:sz w:val="18"/>
                <w:szCs w:val="18"/>
              </w:rPr>
            </w:pPr>
            <w:r w:rsidRPr="00B25784">
              <w:rPr>
                <w:rFonts w:hint="eastAsia"/>
                <w:sz w:val="18"/>
                <w:szCs w:val="18"/>
              </w:rPr>
              <w:t>商品属性</w:t>
            </w:r>
          </w:p>
        </w:tc>
        <w:tc>
          <w:tcPr>
            <w:tcW w:w="84.90pt" w:type="dxa"/>
          </w:tcPr>
          <w:p w14:paraId="74B09700" w14:textId="50C34B17" w:rsidR="00B25784" w:rsidRPr="004B6C7F" w:rsidRDefault="00B25784" w:rsidP="00B25784">
            <w:pPr>
              <w:spacing w:line="15pt" w:lineRule="auto"/>
              <w:ind w:firstLineChars="0" w:firstLine="0pt"/>
              <w:jc w:val="center"/>
              <w:rPr>
                <w:sz w:val="18"/>
                <w:szCs w:val="18"/>
              </w:rPr>
            </w:pPr>
            <w:r w:rsidRPr="00B25784">
              <w:rPr>
                <w:sz w:val="18"/>
                <w:szCs w:val="18"/>
              </w:rPr>
              <w:t>varchar(12)</w:t>
            </w:r>
          </w:p>
        </w:tc>
        <w:tc>
          <w:tcPr>
            <w:tcW w:w="84.95pt" w:type="dxa"/>
          </w:tcPr>
          <w:p w14:paraId="359DD330" w14:textId="3A286C45" w:rsidR="00B25784" w:rsidRPr="004B6C7F" w:rsidRDefault="00B25784" w:rsidP="003C286F">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02BB9968" w14:textId="2F2FB717" w:rsidR="00B25784" w:rsidRPr="004B6C7F" w:rsidRDefault="00B25784"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71F8CA66" w14:textId="763F16F2" w:rsidR="00B25784" w:rsidRDefault="00B25784" w:rsidP="003C286F">
            <w:pPr>
              <w:spacing w:line="15pt" w:lineRule="auto"/>
              <w:ind w:firstLineChars="0" w:firstLine="0pt"/>
              <w:jc w:val="center"/>
              <w:rPr>
                <w:sz w:val="18"/>
                <w:szCs w:val="18"/>
              </w:rPr>
            </w:pPr>
            <w:r>
              <w:rPr>
                <w:rFonts w:hint="eastAsia"/>
                <w:sz w:val="18"/>
                <w:szCs w:val="18"/>
              </w:rPr>
              <w:t>类别</w:t>
            </w:r>
          </w:p>
        </w:tc>
      </w:tr>
      <w:tr w:rsidR="00B25784" w14:paraId="2256D8C7" w14:textId="77777777" w:rsidTr="003C286F">
        <w:tc>
          <w:tcPr>
            <w:tcW w:w="84.95pt" w:type="dxa"/>
          </w:tcPr>
          <w:p w14:paraId="58F9D9D8" w14:textId="28651AD3" w:rsidR="00B25784" w:rsidRPr="004B6C7F" w:rsidRDefault="00B25784" w:rsidP="00B25784">
            <w:pPr>
              <w:spacing w:line="15pt" w:lineRule="auto"/>
              <w:ind w:firstLineChars="0" w:firstLine="0pt"/>
              <w:jc w:val="center"/>
              <w:rPr>
                <w:sz w:val="18"/>
                <w:szCs w:val="18"/>
              </w:rPr>
            </w:pPr>
            <w:r w:rsidRPr="00B25784">
              <w:rPr>
                <w:rFonts w:hint="eastAsia"/>
                <w:sz w:val="18"/>
                <w:szCs w:val="18"/>
              </w:rPr>
              <w:t>商品名称</w:t>
            </w:r>
          </w:p>
        </w:tc>
        <w:tc>
          <w:tcPr>
            <w:tcW w:w="84.90pt" w:type="dxa"/>
          </w:tcPr>
          <w:p w14:paraId="04270DD6" w14:textId="5599047B" w:rsidR="00B25784" w:rsidRPr="004B6C7F" w:rsidRDefault="00B25784" w:rsidP="00B25784">
            <w:pPr>
              <w:spacing w:line="15pt" w:lineRule="auto"/>
              <w:ind w:firstLineChars="0" w:firstLine="0pt"/>
              <w:jc w:val="center"/>
              <w:rPr>
                <w:sz w:val="18"/>
                <w:szCs w:val="18"/>
              </w:rPr>
            </w:pPr>
            <w:r w:rsidRPr="00B25784">
              <w:rPr>
                <w:sz w:val="18"/>
                <w:szCs w:val="18"/>
              </w:rPr>
              <w:t>varchar(12)</w:t>
            </w:r>
          </w:p>
        </w:tc>
        <w:tc>
          <w:tcPr>
            <w:tcW w:w="84.95pt" w:type="dxa"/>
          </w:tcPr>
          <w:p w14:paraId="694A8077" w14:textId="18ED730E" w:rsidR="00B25784" w:rsidRPr="004B6C7F" w:rsidRDefault="00B25784" w:rsidP="00B25784">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6A2F3822" w14:textId="6863A2D8" w:rsidR="00B25784" w:rsidRPr="004B6C7F" w:rsidRDefault="00B25784" w:rsidP="00B25784">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30896790" w14:textId="6D604ACE" w:rsidR="00B25784" w:rsidRDefault="00B25784" w:rsidP="00B25784">
            <w:pPr>
              <w:spacing w:line="15pt" w:lineRule="auto"/>
              <w:ind w:firstLineChars="0" w:firstLine="0pt"/>
              <w:jc w:val="center"/>
              <w:rPr>
                <w:sz w:val="18"/>
                <w:szCs w:val="18"/>
              </w:rPr>
            </w:pPr>
            <w:r>
              <w:rPr>
                <w:rFonts w:hint="eastAsia"/>
                <w:sz w:val="18"/>
                <w:szCs w:val="18"/>
              </w:rPr>
              <w:t>名称</w:t>
            </w:r>
          </w:p>
        </w:tc>
      </w:tr>
      <w:tr w:rsidR="00B25784" w14:paraId="315DD467" w14:textId="77777777" w:rsidTr="003C286F">
        <w:tc>
          <w:tcPr>
            <w:tcW w:w="84.95pt" w:type="dxa"/>
          </w:tcPr>
          <w:p w14:paraId="14992C49" w14:textId="49C2C88C" w:rsidR="00B25784" w:rsidRPr="004B6C7F" w:rsidRDefault="00B25784" w:rsidP="00B25784">
            <w:pPr>
              <w:spacing w:line="15pt" w:lineRule="auto"/>
              <w:ind w:firstLineChars="0" w:firstLine="0pt"/>
              <w:jc w:val="center"/>
              <w:rPr>
                <w:sz w:val="18"/>
                <w:szCs w:val="18"/>
              </w:rPr>
            </w:pPr>
            <w:r w:rsidRPr="00B25784">
              <w:rPr>
                <w:rFonts w:hint="eastAsia"/>
                <w:sz w:val="18"/>
                <w:szCs w:val="18"/>
              </w:rPr>
              <w:lastRenderedPageBreak/>
              <w:t>商品单价</w:t>
            </w:r>
          </w:p>
        </w:tc>
        <w:tc>
          <w:tcPr>
            <w:tcW w:w="84.90pt" w:type="dxa"/>
          </w:tcPr>
          <w:p w14:paraId="5344A5FD" w14:textId="0C0AED5B" w:rsidR="00B25784" w:rsidRPr="004B6C7F" w:rsidRDefault="00B25784" w:rsidP="00B25784">
            <w:pPr>
              <w:spacing w:line="15pt" w:lineRule="auto"/>
              <w:ind w:firstLineChars="0" w:firstLine="0pt"/>
              <w:jc w:val="center"/>
              <w:rPr>
                <w:sz w:val="18"/>
                <w:szCs w:val="18"/>
              </w:rPr>
            </w:pPr>
            <w:r w:rsidRPr="00B25784">
              <w:rPr>
                <w:sz w:val="18"/>
                <w:szCs w:val="18"/>
              </w:rPr>
              <w:t>int</w:t>
            </w:r>
          </w:p>
        </w:tc>
        <w:tc>
          <w:tcPr>
            <w:tcW w:w="84.95pt" w:type="dxa"/>
          </w:tcPr>
          <w:p w14:paraId="0BA0C0F7" w14:textId="2F46A23B" w:rsidR="00B25784" w:rsidRPr="004B6C7F" w:rsidRDefault="00B25784" w:rsidP="00B25784">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31178658" w14:textId="43CA90F8" w:rsidR="00B25784" w:rsidRPr="004B6C7F" w:rsidRDefault="00B25784" w:rsidP="00B25784">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6E89A3CD" w14:textId="2222BBA5" w:rsidR="00B25784" w:rsidRDefault="00B25784" w:rsidP="00B25784">
            <w:pPr>
              <w:spacing w:line="15pt" w:lineRule="auto"/>
              <w:ind w:firstLineChars="0" w:firstLine="0pt"/>
              <w:jc w:val="center"/>
              <w:rPr>
                <w:sz w:val="18"/>
                <w:szCs w:val="18"/>
              </w:rPr>
            </w:pPr>
            <w:r>
              <w:rPr>
                <w:rFonts w:hint="eastAsia"/>
                <w:sz w:val="18"/>
                <w:szCs w:val="18"/>
              </w:rPr>
              <w:t>价格</w:t>
            </w:r>
          </w:p>
        </w:tc>
      </w:tr>
      <w:tr w:rsidR="00B25784" w14:paraId="205653AD" w14:textId="77777777" w:rsidTr="003C286F">
        <w:tc>
          <w:tcPr>
            <w:tcW w:w="84.95pt" w:type="dxa"/>
          </w:tcPr>
          <w:p w14:paraId="7F1AAB3A" w14:textId="50949007" w:rsidR="00B25784" w:rsidRPr="004B6C7F" w:rsidRDefault="00B25784" w:rsidP="00B25784">
            <w:pPr>
              <w:spacing w:line="15pt" w:lineRule="auto"/>
              <w:ind w:firstLineChars="0" w:firstLine="0pt"/>
              <w:jc w:val="center"/>
              <w:rPr>
                <w:sz w:val="18"/>
                <w:szCs w:val="18"/>
              </w:rPr>
            </w:pPr>
            <w:r w:rsidRPr="00B25784">
              <w:rPr>
                <w:rFonts w:hint="eastAsia"/>
                <w:sz w:val="18"/>
                <w:szCs w:val="18"/>
              </w:rPr>
              <w:t>库存量</w:t>
            </w:r>
          </w:p>
        </w:tc>
        <w:tc>
          <w:tcPr>
            <w:tcW w:w="84.90pt" w:type="dxa"/>
          </w:tcPr>
          <w:p w14:paraId="3D27C87B" w14:textId="67F70F18" w:rsidR="00B25784" w:rsidRPr="004B6C7F" w:rsidRDefault="00B25784" w:rsidP="00B25784">
            <w:pPr>
              <w:spacing w:line="15pt" w:lineRule="auto"/>
              <w:ind w:firstLineChars="0" w:firstLine="0pt"/>
              <w:jc w:val="center"/>
              <w:rPr>
                <w:sz w:val="18"/>
                <w:szCs w:val="18"/>
              </w:rPr>
            </w:pPr>
            <w:r w:rsidRPr="00B25784">
              <w:rPr>
                <w:sz w:val="18"/>
                <w:szCs w:val="18"/>
              </w:rPr>
              <w:t>int</w:t>
            </w:r>
          </w:p>
        </w:tc>
        <w:tc>
          <w:tcPr>
            <w:tcW w:w="84.95pt" w:type="dxa"/>
          </w:tcPr>
          <w:p w14:paraId="3A42ECA1" w14:textId="4C1629C6" w:rsidR="00B25784" w:rsidRPr="004B6C7F" w:rsidRDefault="00B25784" w:rsidP="00B25784">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347C9D14" w14:textId="094D6DB2" w:rsidR="00B25784" w:rsidRPr="004B6C7F" w:rsidRDefault="00B25784" w:rsidP="00B25784">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2BA2D1C6" w14:textId="298577B1" w:rsidR="00B25784" w:rsidRDefault="00B25784" w:rsidP="00B25784">
            <w:pPr>
              <w:spacing w:line="15pt" w:lineRule="auto"/>
              <w:ind w:firstLineChars="0" w:firstLine="0pt"/>
              <w:jc w:val="center"/>
              <w:rPr>
                <w:sz w:val="18"/>
                <w:szCs w:val="18"/>
              </w:rPr>
            </w:pPr>
            <w:r>
              <w:rPr>
                <w:rFonts w:hint="eastAsia"/>
                <w:sz w:val="18"/>
                <w:szCs w:val="18"/>
              </w:rPr>
              <w:t>存量</w:t>
            </w:r>
          </w:p>
        </w:tc>
      </w:tr>
      <w:tr w:rsidR="00B25784" w14:paraId="58EE888C" w14:textId="77777777" w:rsidTr="003C286F">
        <w:tc>
          <w:tcPr>
            <w:tcW w:w="84.95pt" w:type="dxa"/>
          </w:tcPr>
          <w:p w14:paraId="2739CD63" w14:textId="6E664F55" w:rsidR="00B25784" w:rsidRPr="004B6C7F" w:rsidRDefault="00B25784" w:rsidP="00B25784">
            <w:pPr>
              <w:spacing w:line="15pt" w:lineRule="auto"/>
              <w:ind w:firstLineChars="0" w:firstLine="0pt"/>
              <w:jc w:val="center"/>
              <w:rPr>
                <w:sz w:val="18"/>
                <w:szCs w:val="18"/>
              </w:rPr>
            </w:pPr>
            <w:r w:rsidRPr="00B25784">
              <w:rPr>
                <w:rFonts w:hint="eastAsia"/>
                <w:sz w:val="18"/>
                <w:szCs w:val="18"/>
              </w:rPr>
              <w:t>生产厂商</w:t>
            </w:r>
          </w:p>
        </w:tc>
        <w:tc>
          <w:tcPr>
            <w:tcW w:w="84.90pt" w:type="dxa"/>
          </w:tcPr>
          <w:p w14:paraId="6F890FA0" w14:textId="1A40632C" w:rsidR="00B25784" w:rsidRPr="004B6C7F" w:rsidRDefault="00B25784" w:rsidP="00B25784">
            <w:pPr>
              <w:spacing w:line="15pt" w:lineRule="auto"/>
              <w:ind w:firstLineChars="0" w:firstLine="0pt"/>
              <w:jc w:val="center"/>
              <w:rPr>
                <w:sz w:val="18"/>
                <w:szCs w:val="18"/>
              </w:rPr>
            </w:pPr>
            <w:r w:rsidRPr="00B25784">
              <w:rPr>
                <w:sz w:val="18"/>
                <w:szCs w:val="18"/>
              </w:rPr>
              <w:t>varchar(24)</w:t>
            </w:r>
          </w:p>
        </w:tc>
        <w:tc>
          <w:tcPr>
            <w:tcW w:w="84.95pt" w:type="dxa"/>
          </w:tcPr>
          <w:p w14:paraId="782963F5" w14:textId="72EAAABB" w:rsidR="00B25784" w:rsidRPr="004B6C7F" w:rsidRDefault="00B25784" w:rsidP="00B25784">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66ECB180" w14:textId="2FA4CB82" w:rsidR="00B25784" w:rsidRPr="004B6C7F" w:rsidRDefault="00B25784" w:rsidP="00B25784">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21627350" w14:textId="004D9779" w:rsidR="00B25784" w:rsidRDefault="00B25784" w:rsidP="00B25784">
            <w:pPr>
              <w:spacing w:line="15pt" w:lineRule="auto"/>
              <w:ind w:firstLineChars="0" w:firstLine="0pt"/>
              <w:jc w:val="center"/>
              <w:rPr>
                <w:sz w:val="18"/>
                <w:szCs w:val="18"/>
              </w:rPr>
            </w:pPr>
            <w:r>
              <w:rPr>
                <w:rFonts w:hint="eastAsia"/>
                <w:sz w:val="18"/>
                <w:szCs w:val="18"/>
              </w:rPr>
              <w:t>产商</w:t>
            </w:r>
          </w:p>
        </w:tc>
      </w:tr>
      <w:tr w:rsidR="00B25784" w14:paraId="17C77331" w14:textId="77777777" w:rsidTr="003C286F">
        <w:tc>
          <w:tcPr>
            <w:tcW w:w="84.95pt" w:type="dxa"/>
          </w:tcPr>
          <w:p w14:paraId="525537C8" w14:textId="65FE5435" w:rsidR="00B25784" w:rsidRPr="004B6C7F" w:rsidRDefault="00B25784" w:rsidP="00B25784">
            <w:pPr>
              <w:spacing w:line="15pt" w:lineRule="auto"/>
              <w:ind w:firstLineChars="0" w:firstLine="0pt"/>
              <w:jc w:val="center"/>
              <w:rPr>
                <w:sz w:val="18"/>
                <w:szCs w:val="18"/>
              </w:rPr>
            </w:pPr>
            <w:r w:rsidRPr="00B25784">
              <w:rPr>
                <w:rFonts w:hint="eastAsia"/>
                <w:sz w:val="18"/>
                <w:szCs w:val="18"/>
              </w:rPr>
              <w:t>保质期</w:t>
            </w:r>
          </w:p>
        </w:tc>
        <w:tc>
          <w:tcPr>
            <w:tcW w:w="84.90pt" w:type="dxa"/>
          </w:tcPr>
          <w:p w14:paraId="2A49E746" w14:textId="332961C8" w:rsidR="00B25784" w:rsidRPr="004B6C7F" w:rsidRDefault="00B25784" w:rsidP="00B25784">
            <w:pPr>
              <w:spacing w:line="15pt" w:lineRule="auto"/>
              <w:ind w:firstLineChars="0" w:firstLine="0pt"/>
              <w:jc w:val="center"/>
              <w:rPr>
                <w:sz w:val="18"/>
                <w:szCs w:val="18"/>
              </w:rPr>
            </w:pPr>
            <w:r w:rsidRPr="00B25784">
              <w:rPr>
                <w:sz w:val="18"/>
                <w:szCs w:val="18"/>
              </w:rPr>
              <w:t>date</w:t>
            </w:r>
          </w:p>
        </w:tc>
        <w:tc>
          <w:tcPr>
            <w:tcW w:w="84.95pt" w:type="dxa"/>
          </w:tcPr>
          <w:p w14:paraId="703A2651" w14:textId="20A6B433" w:rsidR="00B25784" w:rsidRPr="004B6C7F" w:rsidRDefault="00B25784" w:rsidP="00B25784">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01DCF2FB" w14:textId="365BCA9D" w:rsidR="00B25784" w:rsidRPr="004B6C7F" w:rsidRDefault="00B25784" w:rsidP="00B25784">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14623CE9" w14:textId="43CF70F9" w:rsidR="00B25784" w:rsidRDefault="00B25784" w:rsidP="00B25784">
            <w:pPr>
              <w:spacing w:line="15pt" w:lineRule="auto"/>
              <w:ind w:firstLineChars="0" w:firstLine="0pt"/>
              <w:jc w:val="center"/>
              <w:rPr>
                <w:sz w:val="18"/>
                <w:szCs w:val="18"/>
              </w:rPr>
            </w:pPr>
            <w:r>
              <w:rPr>
                <w:rFonts w:hint="eastAsia"/>
                <w:sz w:val="18"/>
                <w:szCs w:val="18"/>
              </w:rPr>
              <w:t>可售卖的日期</w:t>
            </w:r>
          </w:p>
        </w:tc>
      </w:tr>
      <w:tr w:rsidR="00B25784" w14:paraId="5707CA79" w14:textId="77777777" w:rsidTr="003C286F">
        <w:tc>
          <w:tcPr>
            <w:tcW w:w="84.95pt" w:type="dxa"/>
          </w:tcPr>
          <w:p w14:paraId="5A11A43D" w14:textId="3AD73F5C" w:rsidR="00B25784" w:rsidRPr="004B6C7F" w:rsidRDefault="00B25784" w:rsidP="00B25784">
            <w:pPr>
              <w:spacing w:line="15pt" w:lineRule="auto"/>
              <w:ind w:firstLineChars="0" w:firstLine="0pt"/>
              <w:jc w:val="center"/>
              <w:rPr>
                <w:sz w:val="18"/>
                <w:szCs w:val="18"/>
              </w:rPr>
            </w:pPr>
            <w:r w:rsidRPr="00B25784">
              <w:rPr>
                <w:rFonts w:hint="eastAsia"/>
                <w:sz w:val="18"/>
                <w:szCs w:val="18"/>
              </w:rPr>
              <w:t>备注</w:t>
            </w:r>
          </w:p>
        </w:tc>
        <w:tc>
          <w:tcPr>
            <w:tcW w:w="84.90pt" w:type="dxa"/>
          </w:tcPr>
          <w:p w14:paraId="71D69E23" w14:textId="63265622" w:rsidR="00B25784" w:rsidRPr="004B6C7F" w:rsidRDefault="00B25784" w:rsidP="00B25784">
            <w:pPr>
              <w:spacing w:line="15pt" w:lineRule="auto"/>
              <w:ind w:firstLineChars="0" w:firstLine="0pt"/>
              <w:jc w:val="center"/>
              <w:rPr>
                <w:sz w:val="18"/>
                <w:szCs w:val="18"/>
              </w:rPr>
            </w:pPr>
            <w:r w:rsidRPr="00B25784">
              <w:rPr>
                <w:sz w:val="18"/>
                <w:szCs w:val="18"/>
              </w:rPr>
              <w:t>text</w:t>
            </w:r>
          </w:p>
        </w:tc>
        <w:tc>
          <w:tcPr>
            <w:tcW w:w="84.95pt" w:type="dxa"/>
          </w:tcPr>
          <w:p w14:paraId="517D86B8" w14:textId="4EC17A05" w:rsidR="00B25784" w:rsidRPr="004B6C7F" w:rsidRDefault="00B25784" w:rsidP="00B25784">
            <w:pPr>
              <w:spacing w:line="15pt" w:lineRule="auto"/>
              <w:ind w:firstLineChars="0" w:firstLine="0pt"/>
              <w:jc w:val="center"/>
              <w:rPr>
                <w:sz w:val="18"/>
                <w:szCs w:val="18"/>
              </w:rPr>
            </w:pPr>
            <w:r>
              <w:rPr>
                <w:sz w:val="18"/>
                <w:szCs w:val="18"/>
              </w:rPr>
              <w:t>NO</w:t>
            </w:r>
          </w:p>
        </w:tc>
        <w:tc>
          <w:tcPr>
            <w:tcW w:w="84.95pt" w:type="dxa"/>
          </w:tcPr>
          <w:p w14:paraId="57A63129" w14:textId="3CDC9276" w:rsidR="00B25784" w:rsidRPr="004B6C7F" w:rsidRDefault="00B25784" w:rsidP="00B25784">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1DB8D673" w14:textId="13B2E6A5" w:rsidR="00B25784" w:rsidRDefault="00B25784" w:rsidP="00B25784">
            <w:pPr>
              <w:spacing w:line="15pt" w:lineRule="auto"/>
              <w:ind w:firstLineChars="0" w:firstLine="0pt"/>
              <w:jc w:val="center"/>
              <w:rPr>
                <w:sz w:val="18"/>
                <w:szCs w:val="18"/>
              </w:rPr>
            </w:pPr>
            <w:r>
              <w:rPr>
                <w:rFonts w:hint="eastAsia"/>
                <w:sz w:val="18"/>
                <w:szCs w:val="18"/>
              </w:rPr>
              <w:t>补充说明</w:t>
            </w:r>
          </w:p>
        </w:tc>
      </w:tr>
    </w:tbl>
    <w:p w14:paraId="05735926" w14:textId="77777777" w:rsidR="00B25784" w:rsidRDefault="00B25784" w:rsidP="00B25784">
      <w:pPr>
        <w:spacing w:line="15pt" w:lineRule="auto"/>
        <w:ind w:firstLine="18pt"/>
        <w:jc w:val="center"/>
        <w:rPr>
          <w:sz w:val="18"/>
          <w:szCs w:val="18"/>
        </w:rPr>
      </w:pPr>
    </w:p>
    <w:p w14:paraId="352FA72D" w14:textId="2A113617" w:rsidR="00B25784" w:rsidRPr="004B6C7F" w:rsidRDefault="00B25784" w:rsidP="00B25784">
      <w:pPr>
        <w:spacing w:line="15pt" w:lineRule="auto"/>
        <w:ind w:firstLine="18pt"/>
        <w:jc w:val="center"/>
        <w:rPr>
          <w:sz w:val="18"/>
          <w:szCs w:val="18"/>
        </w:rPr>
      </w:pPr>
      <w:r w:rsidRPr="004B6C7F">
        <w:rPr>
          <w:sz w:val="18"/>
          <w:szCs w:val="18"/>
        </w:rPr>
        <w:t>表</w:t>
      </w:r>
      <w:r w:rsidRPr="004B6C7F">
        <w:rPr>
          <w:sz w:val="18"/>
          <w:szCs w:val="18"/>
        </w:rPr>
        <w:t>3-</w:t>
      </w:r>
      <w:r>
        <w:rPr>
          <w:sz w:val="18"/>
          <w:szCs w:val="18"/>
        </w:rPr>
        <w:t>3</w:t>
      </w:r>
      <w:r>
        <w:rPr>
          <w:rFonts w:hint="eastAsia"/>
          <w:sz w:val="18"/>
          <w:szCs w:val="18"/>
        </w:rPr>
        <w:t>-</w:t>
      </w:r>
      <w:r>
        <w:rPr>
          <w:sz w:val="18"/>
          <w:szCs w:val="18"/>
        </w:rPr>
        <w:t xml:space="preserve">9   </w:t>
      </w:r>
      <w:r>
        <w:rPr>
          <w:rFonts w:hint="eastAsia"/>
        </w:rPr>
        <w:t>Goods</w:t>
      </w:r>
      <w:r w:rsidRPr="004B6C7F">
        <w:rPr>
          <w:sz w:val="18"/>
          <w:szCs w:val="18"/>
        </w:rPr>
        <w:t>表</w:t>
      </w:r>
      <w:r>
        <w:rPr>
          <w:rFonts w:hint="eastAsia"/>
          <w:sz w:val="18"/>
          <w:szCs w:val="18"/>
        </w:rPr>
        <w:t>结构说明</w:t>
      </w:r>
    </w:p>
    <w:p w14:paraId="1793E524" w14:textId="43734559" w:rsidR="00B25784" w:rsidRPr="004B6C7F" w:rsidRDefault="00B25784" w:rsidP="00B25784">
      <w:pPr>
        <w:spacing w:line="15pt" w:lineRule="auto"/>
        <w:ind w:firstLine="21pt"/>
      </w:pPr>
      <w:r w:rsidRPr="004B6C7F">
        <w:t>（</w:t>
      </w:r>
      <w:r>
        <w:t>5</w:t>
      </w:r>
      <w:r w:rsidRPr="004B6C7F">
        <w:t>）</w:t>
      </w:r>
      <w:r>
        <w:rPr>
          <w:rFonts w:hint="eastAsia"/>
        </w:rPr>
        <w:t>T</w:t>
      </w:r>
      <w:r>
        <w:t>rade</w:t>
      </w:r>
    </w:p>
    <w:p w14:paraId="1FCA4A4E" w14:textId="3EDF063F" w:rsidR="00B25784" w:rsidRPr="004B6C7F" w:rsidRDefault="00B25784" w:rsidP="00B25784">
      <w:pPr>
        <w:spacing w:line="15pt" w:lineRule="auto"/>
        <w:ind w:firstLine="21pt"/>
        <w:rPr>
          <w:u w:val="single"/>
        </w:rPr>
      </w:pPr>
      <w:r>
        <w:rPr>
          <w:rFonts w:hint="eastAsia"/>
        </w:rPr>
        <w:t>T</w:t>
      </w:r>
      <w:r>
        <w:t>rade</w:t>
      </w:r>
      <w:r w:rsidRPr="004B6C7F">
        <w:rPr>
          <w:rFonts w:ascii="宋体" w:hAnsi="宋体" w:cs="宋体" w:hint="eastAsia"/>
        </w:rPr>
        <w:t>表如表</w:t>
      </w:r>
      <w:r w:rsidRPr="004B6C7F">
        <w:t>3-</w:t>
      </w:r>
      <w:r>
        <w:t>3-10</w:t>
      </w:r>
      <w:r w:rsidRPr="004B6C7F">
        <w:rPr>
          <w:rFonts w:ascii="宋体" w:hAnsi="宋体" w:cs="宋体" w:hint="eastAsia"/>
        </w:rPr>
        <w:t>所示。</w:t>
      </w:r>
    </w:p>
    <w:tbl>
      <w:tblPr>
        <w:tblStyle w:val="ae"/>
        <w:tblW w:w="0pt" w:type="dxa"/>
        <w:tblLook w:firstRow="1" w:lastRow="0" w:firstColumn="1" w:lastColumn="0" w:noHBand="0" w:noVBand="1"/>
      </w:tblPr>
      <w:tblGrid>
        <w:gridCol w:w="1699"/>
        <w:gridCol w:w="1698"/>
        <w:gridCol w:w="1699"/>
        <w:gridCol w:w="1699"/>
        <w:gridCol w:w="1699"/>
      </w:tblGrid>
      <w:tr w:rsidR="00B25784" w14:paraId="4FED18A9" w14:textId="77777777" w:rsidTr="003C286F">
        <w:tc>
          <w:tcPr>
            <w:tcW w:w="84.95pt" w:type="dxa"/>
          </w:tcPr>
          <w:p w14:paraId="2E915CF7" w14:textId="77777777" w:rsidR="00B25784" w:rsidRDefault="00B25784" w:rsidP="003C286F">
            <w:pPr>
              <w:spacing w:line="15pt" w:lineRule="auto"/>
              <w:ind w:firstLineChars="0" w:firstLine="0pt"/>
              <w:jc w:val="center"/>
              <w:rPr>
                <w:sz w:val="18"/>
                <w:szCs w:val="18"/>
              </w:rPr>
            </w:pPr>
            <w:r w:rsidRPr="004B6C7F">
              <w:rPr>
                <w:rFonts w:hint="eastAsia"/>
                <w:sz w:val="18"/>
                <w:szCs w:val="18"/>
              </w:rPr>
              <w:t>列名</w:t>
            </w:r>
          </w:p>
        </w:tc>
        <w:tc>
          <w:tcPr>
            <w:tcW w:w="84.90pt" w:type="dxa"/>
          </w:tcPr>
          <w:p w14:paraId="19A84646" w14:textId="77777777" w:rsidR="00B25784" w:rsidRDefault="00B25784" w:rsidP="003C286F">
            <w:pPr>
              <w:spacing w:line="15pt" w:lineRule="auto"/>
              <w:ind w:firstLineChars="0" w:firstLine="0pt"/>
              <w:jc w:val="center"/>
              <w:rPr>
                <w:sz w:val="18"/>
                <w:szCs w:val="18"/>
              </w:rPr>
            </w:pPr>
            <w:r w:rsidRPr="004B6C7F">
              <w:rPr>
                <w:rFonts w:hint="eastAsia"/>
                <w:sz w:val="18"/>
                <w:szCs w:val="18"/>
              </w:rPr>
              <w:t>数据类型</w:t>
            </w:r>
          </w:p>
        </w:tc>
        <w:tc>
          <w:tcPr>
            <w:tcW w:w="84.95pt" w:type="dxa"/>
          </w:tcPr>
          <w:p w14:paraId="679CBD66" w14:textId="77777777" w:rsidR="00B25784" w:rsidRDefault="00B25784" w:rsidP="003C286F">
            <w:pPr>
              <w:spacing w:line="15pt" w:lineRule="auto"/>
              <w:ind w:firstLineChars="0" w:firstLine="0pt"/>
              <w:jc w:val="center"/>
              <w:rPr>
                <w:sz w:val="18"/>
                <w:szCs w:val="18"/>
              </w:rPr>
            </w:pPr>
            <w:r w:rsidRPr="004B6C7F">
              <w:rPr>
                <w:rFonts w:hint="eastAsia"/>
                <w:sz w:val="18"/>
                <w:szCs w:val="18"/>
              </w:rPr>
              <w:t>非空</w:t>
            </w:r>
          </w:p>
        </w:tc>
        <w:tc>
          <w:tcPr>
            <w:tcW w:w="84.95pt" w:type="dxa"/>
          </w:tcPr>
          <w:p w14:paraId="031AE752" w14:textId="77777777" w:rsidR="00B25784" w:rsidRDefault="00B25784" w:rsidP="003C286F">
            <w:pPr>
              <w:spacing w:line="15pt" w:lineRule="auto"/>
              <w:ind w:firstLineChars="0" w:firstLine="0pt"/>
              <w:jc w:val="center"/>
              <w:rPr>
                <w:sz w:val="18"/>
                <w:szCs w:val="18"/>
              </w:rPr>
            </w:pPr>
            <w:r w:rsidRPr="004B6C7F">
              <w:rPr>
                <w:rFonts w:hint="eastAsia"/>
                <w:sz w:val="18"/>
                <w:szCs w:val="18"/>
              </w:rPr>
              <w:t>主键</w:t>
            </w:r>
          </w:p>
        </w:tc>
        <w:tc>
          <w:tcPr>
            <w:tcW w:w="84.95pt" w:type="dxa"/>
          </w:tcPr>
          <w:p w14:paraId="3A28F288" w14:textId="77777777" w:rsidR="00B25784" w:rsidRDefault="00B25784" w:rsidP="003C286F">
            <w:pPr>
              <w:spacing w:line="15pt" w:lineRule="auto"/>
              <w:ind w:firstLineChars="0" w:firstLine="0pt"/>
              <w:jc w:val="center"/>
              <w:rPr>
                <w:sz w:val="18"/>
                <w:szCs w:val="18"/>
              </w:rPr>
            </w:pPr>
            <w:r>
              <w:rPr>
                <w:rFonts w:hint="eastAsia"/>
                <w:sz w:val="18"/>
                <w:szCs w:val="18"/>
              </w:rPr>
              <w:t>含义</w:t>
            </w:r>
          </w:p>
        </w:tc>
      </w:tr>
      <w:tr w:rsidR="00B25784" w14:paraId="42FDFDBA" w14:textId="77777777" w:rsidTr="003C286F">
        <w:tc>
          <w:tcPr>
            <w:tcW w:w="84.95pt" w:type="dxa"/>
          </w:tcPr>
          <w:p w14:paraId="55D7E04A" w14:textId="4C5BC785" w:rsidR="00B25784" w:rsidRDefault="00056035" w:rsidP="00056035">
            <w:pPr>
              <w:spacing w:line="15pt" w:lineRule="auto"/>
              <w:ind w:firstLineChars="0" w:firstLine="0pt"/>
              <w:jc w:val="center"/>
              <w:rPr>
                <w:sz w:val="18"/>
                <w:szCs w:val="18"/>
              </w:rPr>
            </w:pPr>
            <w:r w:rsidRPr="00056035">
              <w:rPr>
                <w:rFonts w:hint="eastAsia"/>
                <w:sz w:val="18"/>
                <w:szCs w:val="18"/>
              </w:rPr>
              <w:t>流水单号</w:t>
            </w:r>
          </w:p>
        </w:tc>
        <w:tc>
          <w:tcPr>
            <w:tcW w:w="84.90pt" w:type="dxa"/>
          </w:tcPr>
          <w:p w14:paraId="55C44901" w14:textId="77777777" w:rsidR="00B25784" w:rsidRDefault="00B25784" w:rsidP="003C286F">
            <w:pPr>
              <w:spacing w:line="15pt" w:lineRule="auto"/>
              <w:ind w:firstLineChars="0" w:firstLine="0pt"/>
              <w:jc w:val="center"/>
              <w:rPr>
                <w:sz w:val="18"/>
                <w:szCs w:val="18"/>
              </w:rPr>
            </w:pPr>
            <w:r w:rsidRPr="00752B6D">
              <w:rPr>
                <w:sz w:val="18"/>
                <w:szCs w:val="18"/>
              </w:rPr>
              <w:t>varchar(12)</w:t>
            </w:r>
          </w:p>
        </w:tc>
        <w:tc>
          <w:tcPr>
            <w:tcW w:w="84.95pt" w:type="dxa"/>
          </w:tcPr>
          <w:p w14:paraId="66318833" w14:textId="77777777" w:rsidR="00B25784" w:rsidRDefault="00B25784" w:rsidP="003C286F">
            <w:pPr>
              <w:spacing w:line="15pt" w:lineRule="auto"/>
              <w:ind w:firstLineChars="0" w:firstLine="0pt"/>
              <w:jc w:val="center"/>
              <w:rPr>
                <w:sz w:val="18"/>
                <w:szCs w:val="18"/>
              </w:rPr>
            </w:pPr>
            <w:r>
              <w:rPr>
                <w:rFonts w:hint="eastAsia"/>
                <w:sz w:val="18"/>
                <w:szCs w:val="18"/>
              </w:rPr>
              <w:t>YES</w:t>
            </w:r>
          </w:p>
        </w:tc>
        <w:tc>
          <w:tcPr>
            <w:tcW w:w="84.95pt" w:type="dxa"/>
          </w:tcPr>
          <w:p w14:paraId="1542E864" w14:textId="77777777" w:rsidR="00B25784" w:rsidRDefault="00B25784" w:rsidP="003C286F">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42DA1254" w14:textId="77777777" w:rsidR="00B25784" w:rsidRDefault="00B25784" w:rsidP="003C286F">
            <w:pPr>
              <w:spacing w:line="15pt" w:lineRule="auto"/>
              <w:ind w:firstLineChars="0" w:firstLine="0pt"/>
              <w:jc w:val="center"/>
              <w:rPr>
                <w:sz w:val="18"/>
                <w:szCs w:val="18"/>
              </w:rPr>
            </w:pPr>
            <w:r>
              <w:rPr>
                <w:rFonts w:hint="eastAsia"/>
                <w:sz w:val="18"/>
                <w:szCs w:val="18"/>
              </w:rPr>
              <w:t>编号</w:t>
            </w:r>
          </w:p>
        </w:tc>
      </w:tr>
      <w:tr w:rsidR="00B25784" w14:paraId="49F73215" w14:textId="77777777" w:rsidTr="003C286F">
        <w:tc>
          <w:tcPr>
            <w:tcW w:w="84.95pt" w:type="dxa"/>
          </w:tcPr>
          <w:p w14:paraId="24FBA0EA" w14:textId="3B83DA55" w:rsidR="00B25784" w:rsidRDefault="00056035" w:rsidP="00056035">
            <w:pPr>
              <w:spacing w:line="15pt" w:lineRule="auto"/>
              <w:ind w:firstLineChars="0" w:firstLine="0pt"/>
              <w:jc w:val="center"/>
              <w:rPr>
                <w:sz w:val="18"/>
                <w:szCs w:val="18"/>
              </w:rPr>
            </w:pPr>
            <w:r w:rsidRPr="00056035">
              <w:rPr>
                <w:rFonts w:hint="eastAsia"/>
                <w:sz w:val="18"/>
                <w:szCs w:val="18"/>
              </w:rPr>
              <w:t>客户编号</w:t>
            </w:r>
          </w:p>
        </w:tc>
        <w:tc>
          <w:tcPr>
            <w:tcW w:w="84.90pt" w:type="dxa"/>
          </w:tcPr>
          <w:p w14:paraId="6458EA67" w14:textId="77777777" w:rsidR="00B25784" w:rsidRDefault="00B25784" w:rsidP="003C286F">
            <w:pPr>
              <w:spacing w:line="15pt" w:lineRule="auto"/>
              <w:ind w:firstLineChars="0" w:firstLine="0pt"/>
              <w:jc w:val="center"/>
              <w:rPr>
                <w:sz w:val="18"/>
                <w:szCs w:val="18"/>
              </w:rPr>
            </w:pPr>
            <w:r w:rsidRPr="00752B6D">
              <w:rPr>
                <w:sz w:val="18"/>
                <w:szCs w:val="18"/>
              </w:rPr>
              <w:t>varchar(12)</w:t>
            </w:r>
          </w:p>
        </w:tc>
        <w:tc>
          <w:tcPr>
            <w:tcW w:w="84.95pt" w:type="dxa"/>
          </w:tcPr>
          <w:p w14:paraId="42255081" w14:textId="77777777" w:rsidR="00B25784" w:rsidRDefault="00B25784" w:rsidP="003C286F">
            <w:pPr>
              <w:spacing w:line="15pt" w:lineRule="auto"/>
              <w:ind w:firstLineChars="0" w:firstLine="0pt"/>
              <w:jc w:val="center"/>
              <w:rPr>
                <w:sz w:val="18"/>
                <w:szCs w:val="18"/>
              </w:rPr>
            </w:pPr>
            <w:r>
              <w:rPr>
                <w:rFonts w:hint="eastAsia"/>
                <w:sz w:val="18"/>
                <w:szCs w:val="18"/>
              </w:rPr>
              <w:t>YES</w:t>
            </w:r>
          </w:p>
        </w:tc>
        <w:tc>
          <w:tcPr>
            <w:tcW w:w="84.95pt" w:type="dxa"/>
          </w:tcPr>
          <w:p w14:paraId="2C8E2B99" w14:textId="77777777" w:rsidR="00B25784" w:rsidRDefault="00B25784"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652B520A" w14:textId="7A54B8BE" w:rsidR="00B25784" w:rsidRDefault="00056035" w:rsidP="003C286F">
            <w:pPr>
              <w:spacing w:line="15pt" w:lineRule="auto"/>
              <w:ind w:firstLineChars="0" w:firstLine="0pt"/>
              <w:jc w:val="center"/>
              <w:rPr>
                <w:sz w:val="18"/>
                <w:szCs w:val="18"/>
              </w:rPr>
            </w:pPr>
            <w:r>
              <w:rPr>
                <w:rFonts w:hint="eastAsia"/>
                <w:sz w:val="18"/>
                <w:szCs w:val="18"/>
              </w:rPr>
              <w:t>购买的客户</w:t>
            </w:r>
          </w:p>
        </w:tc>
      </w:tr>
      <w:tr w:rsidR="00B25784" w14:paraId="4C732D2F" w14:textId="77777777" w:rsidTr="003C286F">
        <w:tc>
          <w:tcPr>
            <w:tcW w:w="84.95pt" w:type="dxa"/>
          </w:tcPr>
          <w:p w14:paraId="2B493169" w14:textId="5C4AC567" w:rsidR="00B25784" w:rsidRDefault="00056035" w:rsidP="00056035">
            <w:pPr>
              <w:spacing w:line="15pt" w:lineRule="auto"/>
              <w:ind w:firstLineChars="0" w:firstLine="0pt"/>
              <w:jc w:val="center"/>
              <w:rPr>
                <w:sz w:val="18"/>
                <w:szCs w:val="18"/>
              </w:rPr>
            </w:pPr>
            <w:r w:rsidRPr="00056035">
              <w:rPr>
                <w:rFonts w:hint="eastAsia"/>
                <w:sz w:val="18"/>
                <w:szCs w:val="18"/>
              </w:rPr>
              <w:t>商品编号</w:t>
            </w:r>
          </w:p>
        </w:tc>
        <w:tc>
          <w:tcPr>
            <w:tcW w:w="84.90pt" w:type="dxa"/>
          </w:tcPr>
          <w:p w14:paraId="31F9648F" w14:textId="63AAE406" w:rsidR="00B25784" w:rsidRDefault="00B25784" w:rsidP="003C286F">
            <w:pPr>
              <w:spacing w:line="15pt" w:lineRule="auto"/>
              <w:ind w:firstLineChars="0" w:firstLine="0pt"/>
              <w:jc w:val="center"/>
              <w:rPr>
                <w:sz w:val="18"/>
                <w:szCs w:val="18"/>
              </w:rPr>
            </w:pPr>
            <w:r w:rsidRPr="00752B6D">
              <w:rPr>
                <w:sz w:val="18"/>
                <w:szCs w:val="18"/>
              </w:rPr>
              <w:t>varchar(</w:t>
            </w:r>
            <w:r w:rsidR="00056035">
              <w:rPr>
                <w:sz w:val="18"/>
                <w:szCs w:val="18"/>
              </w:rPr>
              <w:t>12</w:t>
            </w:r>
            <w:r w:rsidRPr="00752B6D">
              <w:rPr>
                <w:sz w:val="18"/>
                <w:szCs w:val="18"/>
              </w:rPr>
              <w:t>)</w:t>
            </w:r>
          </w:p>
        </w:tc>
        <w:tc>
          <w:tcPr>
            <w:tcW w:w="84.95pt" w:type="dxa"/>
          </w:tcPr>
          <w:p w14:paraId="47938C81" w14:textId="77777777" w:rsidR="00B25784" w:rsidRDefault="00B25784" w:rsidP="003C286F">
            <w:pPr>
              <w:spacing w:line="15pt" w:lineRule="auto"/>
              <w:ind w:firstLineChars="0" w:firstLine="0pt"/>
              <w:jc w:val="center"/>
              <w:rPr>
                <w:sz w:val="18"/>
                <w:szCs w:val="18"/>
              </w:rPr>
            </w:pPr>
            <w:r>
              <w:rPr>
                <w:rFonts w:hint="eastAsia"/>
                <w:sz w:val="18"/>
                <w:szCs w:val="18"/>
              </w:rPr>
              <w:t>YES</w:t>
            </w:r>
          </w:p>
        </w:tc>
        <w:tc>
          <w:tcPr>
            <w:tcW w:w="84.95pt" w:type="dxa"/>
          </w:tcPr>
          <w:p w14:paraId="02820071" w14:textId="77777777" w:rsidR="00B25784" w:rsidRDefault="00B25784"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50579EC8" w14:textId="67DBECE1" w:rsidR="00B25784" w:rsidRDefault="00056035" w:rsidP="003C286F">
            <w:pPr>
              <w:spacing w:line="15pt" w:lineRule="auto"/>
              <w:ind w:firstLineChars="0" w:firstLine="0pt"/>
              <w:jc w:val="center"/>
              <w:rPr>
                <w:sz w:val="18"/>
                <w:szCs w:val="18"/>
              </w:rPr>
            </w:pPr>
            <w:r>
              <w:rPr>
                <w:rFonts w:hint="eastAsia"/>
                <w:sz w:val="18"/>
                <w:szCs w:val="18"/>
              </w:rPr>
              <w:t>购买的商品</w:t>
            </w:r>
          </w:p>
        </w:tc>
      </w:tr>
      <w:tr w:rsidR="00B25784" w14:paraId="0BA6F1CF" w14:textId="77777777" w:rsidTr="003C286F">
        <w:tc>
          <w:tcPr>
            <w:tcW w:w="84.95pt" w:type="dxa"/>
          </w:tcPr>
          <w:p w14:paraId="79993C56" w14:textId="3A334780" w:rsidR="00B25784" w:rsidRDefault="00056035" w:rsidP="00056035">
            <w:pPr>
              <w:spacing w:line="15pt" w:lineRule="auto"/>
              <w:ind w:firstLineChars="0" w:firstLine="0pt"/>
              <w:jc w:val="center"/>
              <w:rPr>
                <w:sz w:val="18"/>
                <w:szCs w:val="18"/>
              </w:rPr>
            </w:pPr>
            <w:r w:rsidRPr="00056035">
              <w:rPr>
                <w:rFonts w:hint="eastAsia"/>
                <w:sz w:val="18"/>
                <w:szCs w:val="18"/>
              </w:rPr>
              <w:t>商品数量</w:t>
            </w:r>
          </w:p>
        </w:tc>
        <w:tc>
          <w:tcPr>
            <w:tcW w:w="84.90pt" w:type="dxa"/>
          </w:tcPr>
          <w:p w14:paraId="06ACAE66" w14:textId="587F7189" w:rsidR="00B25784" w:rsidRDefault="00056035" w:rsidP="003C286F">
            <w:pPr>
              <w:spacing w:line="15pt" w:lineRule="auto"/>
              <w:ind w:firstLineChars="0" w:firstLine="0pt"/>
              <w:jc w:val="center"/>
              <w:rPr>
                <w:sz w:val="18"/>
                <w:szCs w:val="18"/>
              </w:rPr>
            </w:pPr>
            <w:r>
              <w:rPr>
                <w:sz w:val="18"/>
                <w:szCs w:val="18"/>
              </w:rPr>
              <w:t>int</w:t>
            </w:r>
          </w:p>
        </w:tc>
        <w:tc>
          <w:tcPr>
            <w:tcW w:w="84.95pt" w:type="dxa"/>
          </w:tcPr>
          <w:p w14:paraId="29AB3BF9" w14:textId="0B0EEF36" w:rsidR="00B25784" w:rsidRDefault="00056035" w:rsidP="003C286F">
            <w:pPr>
              <w:spacing w:line="15pt" w:lineRule="auto"/>
              <w:ind w:firstLineChars="0" w:firstLine="0pt"/>
              <w:jc w:val="center"/>
              <w:rPr>
                <w:sz w:val="18"/>
                <w:szCs w:val="18"/>
              </w:rPr>
            </w:pPr>
            <w:r>
              <w:rPr>
                <w:sz w:val="18"/>
                <w:szCs w:val="18"/>
              </w:rPr>
              <w:t>YES</w:t>
            </w:r>
          </w:p>
        </w:tc>
        <w:tc>
          <w:tcPr>
            <w:tcW w:w="84.95pt" w:type="dxa"/>
          </w:tcPr>
          <w:p w14:paraId="29288CC9" w14:textId="77777777" w:rsidR="00B25784" w:rsidRDefault="00B25784"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13ADBFE2" w14:textId="51B00245" w:rsidR="00B25784" w:rsidRDefault="00056035" w:rsidP="003C286F">
            <w:pPr>
              <w:spacing w:line="15pt" w:lineRule="auto"/>
              <w:ind w:firstLineChars="0" w:firstLine="0pt"/>
              <w:jc w:val="center"/>
              <w:rPr>
                <w:sz w:val="18"/>
                <w:szCs w:val="18"/>
              </w:rPr>
            </w:pPr>
            <w:r>
              <w:rPr>
                <w:rFonts w:hint="eastAsia"/>
                <w:sz w:val="18"/>
                <w:szCs w:val="18"/>
              </w:rPr>
              <w:t>单次购买数量</w:t>
            </w:r>
          </w:p>
        </w:tc>
      </w:tr>
      <w:tr w:rsidR="00B25784" w14:paraId="2CBD64FC" w14:textId="77777777" w:rsidTr="003C286F">
        <w:tc>
          <w:tcPr>
            <w:tcW w:w="84.95pt" w:type="dxa"/>
          </w:tcPr>
          <w:p w14:paraId="1E97483A" w14:textId="155D5FDC" w:rsidR="00B25784" w:rsidRDefault="00056035" w:rsidP="00056035">
            <w:pPr>
              <w:spacing w:line="15pt" w:lineRule="auto"/>
              <w:ind w:firstLineChars="0" w:firstLine="0pt"/>
              <w:jc w:val="center"/>
              <w:rPr>
                <w:sz w:val="18"/>
                <w:szCs w:val="18"/>
              </w:rPr>
            </w:pPr>
            <w:r w:rsidRPr="00056035">
              <w:rPr>
                <w:rFonts w:hint="eastAsia"/>
                <w:sz w:val="18"/>
                <w:szCs w:val="18"/>
              </w:rPr>
              <w:t>购买时间</w:t>
            </w:r>
          </w:p>
        </w:tc>
        <w:tc>
          <w:tcPr>
            <w:tcW w:w="84.90pt" w:type="dxa"/>
          </w:tcPr>
          <w:p w14:paraId="2CBA8B20" w14:textId="2030B94D" w:rsidR="00B25784" w:rsidRDefault="00056035" w:rsidP="003C286F">
            <w:pPr>
              <w:spacing w:line="15pt" w:lineRule="auto"/>
              <w:ind w:firstLineChars="0" w:firstLine="0pt"/>
              <w:jc w:val="center"/>
              <w:rPr>
                <w:sz w:val="18"/>
                <w:szCs w:val="18"/>
              </w:rPr>
            </w:pPr>
            <w:r>
              <w:rPr>
                <w:sz w:val="18"/>
                <w:szCs w:val="18"/>
              </w:rPr>
              <w:t>data</w:t>
            </w:r>
          </w:p>
        </w:tc>
        <w:tc>
          <w:tcPr>
            <w:tcW w:w="84.95pt" w:type="dxa"/>
          </w:tcPr>
          <w:p w14:paraId="0B780AFE" w14:textId="35C479F6" w:rsidR="00B25784" w:rsidRDefault="00056035" w:rsidP="003C286F">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174A66E0" w14:textId="77777777" w:rsidR="00B25784" w:rsidRDefault="00B25784" w:rsidP="003C286F">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1C59667C" w14:textId="1F71C220" w:rsidR="00B25784" w:rsidRDefault="00056035" w:rsidP="003C286F">
            <w:pPr>
              <w:spacing w:line="15pt" w:lineRule="auto"/>
              <w:ind w:firstLineChars="0" w:firstLine="0pt"/>
              <w:jc w:val="center"/>
              <w:rPr>
                <w:sz w:val="18"/>
                <w:szCs w:val="18"/>
              </w:rPr>
            </w:pPr>
            <w:r>
              <w:rPr>
                <w:rFonts w:hint="eastAsia"/>
                <w:sz w:val="18"/>
                <w:szCs w:val="18"/>
              </w:rPr>
              <w:t>购买时间</w:t>
            </w:r>
          </w:p>
        </w:tc>
      </w:tr>
      <w:tr w:rsidR="00056035" w14:paraId="0E58DCA8" w14:textId="77777777" w:rsidTr="003C286F">
        <w:tc>
          <w:tcPr>
            <w:tcW w:w="84.95pt" w:type="dxa"/>
          </w:tcPr>
          <w:p w14:paraId="6090378A" w14:textId="2503944F" w:rsidR="00056035" w:rsidRPr="00056035" w:rsidRDefault="00056035" w:rsidP="00056035">
            <w:pPr>
              <w:spacing w:line="15pt" w:lineRule="auto"/>
              <w:ind w:firstLineChars="0" w:firstLine="0pt"/>
              <w:jc w:val="center"/>
              <w:rPr>
                <w:sz w:val="18"/>
                <w:szCs w:val="18"/>
              </w:rPr>
            </w:pPr>
            <w:r w:rsidRPr="00056035">
              <w:rPr>
                <w:rFonts w:hint="eastAsia"/>
                <w:sz w:val="18"/>
                <w:szCs w:val="18"/>
              </w:rPr>
              <w:t>金额</w:t>
            </w:r>
          </w:p>
        </w:tc>
        <w:tc>
          <w:tcPr>
            <w:tcW w:w="84.90pt" w:type="dxa"/>
          </w:tcPr>
          <w:p w14:paraId="17AF80E0" w14:textId="68D75F47" w:rsidR="00056035" w:rsidRDefault="00056035" w:rsidP="00056035">
            <w:pPr>
              <w:spacing w:line="15pt" w:lineRule="auto"/>
              <w:ind w:firstLineChars="0" w:firstLine="0pt"/>
              <w:jc w:val="center"/>
              <w:rPr>
                <w:sz w:val="18"/>
                <w:szCs w:val="18"/>
              </w:rPr>
            </w:pPr>
            <w:r>
              <w:rPr>
                <w:rFonts w:hint="eastAsia"/>
                <w:sz w:val="18"/>
                <w:szCs w:val="18"/>
              </w:rPr>
              <w:t>i</w:t>
            </w:r>
            <w:r>
              <w:rPr>
                <w:sz w:val="18"/>
                <w:szCs w:val="18"/>
              </w:rPr>
              <w:t>nt</w:t>
            </w:r>
          </w:p>
        </w:tc>
        <w:tc>
          <w:tcPr>
            <w:tcW w:w="84.95pt" w:type="dxa"/>
          </w:tcPr>
          <w:p w14:paraId="42EFDFC0" w14:textId="55F9181C" w:rsidR="00056035" w:rsidRDefault="00056035" w:rsidP="00056035">
            <w:pPr>
              <w:spacing w:line="15pt" w:lineRule="auto"/>
              <w:ind w:firstLineChars="0" w:firstLine="0pt"/>
              <w:jc w:val="center"/>
              <w:rPr>
                <w:sz w:val="18"/>
                <w:szCs w:val="18"/>
              </w:rPr>
            </w:pPr>
            <w:r>
              <w:rPr>
                <w:rFonts w:hint="eastAsia"/>
                <w:sz w:val="18"/>
                <w:szCs w:val="18"/>
              </w:rPr>
              <w:t>Y</w:t>
            </w:r>
            <w:r>
              <w:rPr>
                <w:sz w:val="18"/>
                <w:szCs w:val="18"/>
              </w:rPr>
              <w:t>ES</w:t>
            </w:r>
          </w:p>
        </w:tc>
        <w:tc>
          <w:tcPr>
            <w:tcW w:w="84.95pt" w:type="dxa"/>
          </w:tcPr>
          <w:p w14:paraId="0767A271" w14:textId="501EDD90" w:rsidR="00056035" w:rsidRDefault="00056035" w:rsidP="00056035">
            <w:pPr>
              <w:spacing w:line="15pt" w:lineRule="auto"/>
              <w:ind w:firstLineChars="0" w:firstLine="0pt"/>
              <w:jc w:val="center"/>
              <w:rPr>
                <w:sz w:val="18"/>
                <w:szCs w:val="18"/>
              </w:rPr>
            </w:pPr>
            <w:r>
              <w:rPr>
                <w:rFonts w:hint="eastAsia"/>
                <w:sz w:val="18"/>
                <w:szCs w:val="18"/>
              </w:rPr>
              <w:t>N</w:t>
            </w:r>
            <w:r>
              <w:rPr>
                <w:sz w:val="18"/>
                <w:szCs w:val="18"/>
              </w:rPr>
              <w:t>O</w:t>
            </w:r>
          </w:p>
        </w:tc>
        <w:tc>
          <w:tcPr>
            <w:tcW w:w="84.95pt" w:type="dxa"/>
          </w:tcPr>
          <w:p w14:paraId="2DCF8CCA" w14:textId="3C8FAB5F" w:rsidR="00056035" w:rsidRDefault="00056035" w:rsidP="00056035">
            <w:pPr>
              <w:spacing w:line="15pt" w:lineRule="auto"/>
              <w:ind w:firstLineChars="0" w:firstLine="0pt"/>
              <w:jc w:val="center"/>
              <w:rPr>
                <w:sz w:val="18"/>
                <w:szCs w:val="18"/>
              </w:rPr>
            </w:pPr>
            <w:r>
              <w:rPr>
                <w:rFonts w:hint="eastAsia"/>
                <w:sz w:val="18"/>
                <w:szCs w:val="18"/>
              </w:rPr>
              <w:t>单次购买金额</w:t>
            </w:r>
          </w:p>
        </w:tc>
      </w:tr>
    </w:tbl>
    <w:p w14:paraId="78D7EB63" w14:textId="77777777" w:rsidR="00B25784" w:rsidRDefault="00B25784" w:rsidP="00B25784">
      <w:pPr>
        <w:spacing w:line="15pt" w:lineRule="auto"/>
        <w:ind w:firstLine="18pt"/>
        <w:jc w:val="center"/>
        <w:rPr>
          <w:sz w:val="18"/>
          <w:szCs w:val="18"/>
        </w:rPr>
      </w:pPr>
    </w:p>
    <w:p w14:paraId="0E6E3EFC" w14:textId="5783E0C9" w:rsidR="00B25784" w:rsidRPr="004B6C7F" w:rsidRDefault="00B25784" w:rsidP="00B25784">
      <w:pPr>
        <w:spacing w:line="15pt" w:lineRule="auto"/>
        <w:ind w:firstLine="18pt"/>
        <w:jc w:val="center"/>
        <w:rPr>
          <w:sz w:val="18"/>
          <w:szCs w:val="18"/>
        </w:rPr>
      </w:pPr>
      <w:r w:rsidRPr="004B6C7F">
        <w:rPr>
          <w:sz w:val="18"/>
          <w:szCs w:val="18"/>
        </w:rPr>
        <w:t>表</w:t>
      </w:r>
      <w:r w:rsidRPr="004B6C7F">
        <w:rPr>
          <w:sz w:val="18"/>
          <w:szCs w:val="18"/>
        </w:rPr>
        <w:t>3-</w:t>
      </w:r>
      <w:r>
        <w:rPr>
          <w:sz w:val="18"/>
          <w:szCs w:val="18"/>
        </w:rPr>
        <w:t>3</w:t>
      </w:r>
      <w:r>
        <w:rPr>
          <w:rFonts w:hint="eastAsia"/>
          <w:sz w:val="18"/>
          <w:szCs w:val="18"/>
        </w:rPr>
        <w:t>-</w:t>
      </w:r>
      <w:r>
        <w:rPr>
          <w:sz w:val="18"/>
          <w:szCs w:val="18"/>
        </w:rPr>
        <w:t xml:space="preserve">10   </w:t>
      </w:r>
      <w:r>
        <w:rPr>
          <w:rFonts w:hint="eastAsia"/>
        </w:rPr>
        <w:t>T</w:t>
      </w:r>
      <w:r>
        <w:t>rade</w:t>
      </w:r>
      <w:r w:rsidRPr="004B6C7F">
        <w:rPr>
          <w:sz w:val="18"/>
          <w:szCs w:val="18"/>
        </w:rPr>
        <w:t>表</w:t>
      </w:r>
      <w:r>
        <w:rPr>
          <w:rFonts w:hint="eastAsia"/>
          <w:sz w:val="18"/>
          <w:szCs w:val="18"/>
        </w:rPr>
        <w:t>结构说明</w:t>
      </w:r>
    </w:p>
    <w:p w14:paraId="7E33F82B" w14:textId="77777777" w:rsidR="00CD3881" w:rsidRDefault="00CD3881" w:rsidP="00562F8C">
      <w:pPr>
        <w:pStyle w:val="1"/>
        <w:spacing w:after="0pt" w:afterAutospacing="0"/>
        <w:rPr>
          <w:rStyle w:val="1Char"/>
          <w:rFonts w:ascii="Times New Roman" w:hAnsi="Times New Roman" w:hint="default"/>
          <w:bCs w:val="0"/>
          <w:kern w:val="44"/>
          <w:lang w:val="en-US"/>
        </w:rPr>
      </w:pPr>
    </w:p>
    <w:p w14:paraId="2FC46808" w14:textId="73682A84" w:rsidR="00562F8C" w:rsidRPr="00562F8C" w:rsidRDefault="001D5FDA" w:rsidP="00562F8C">
      <w:pPr>
        <w:pStyle w:val="1"/>
        <w:spacing w:after="0pt" w:afterAutospacing="0"/>
        <w:rPr>
          <w:rStyle w:val="1Char"/>
          <w:rFonts w:ascii="Times New Roman" w:hAnsi="Times New Roman" w:hint="default"/>
          <w:bCs w:val="0"/>
          <w:kern w:val="44"/>
          <w:lang w:val="en-US"/>
        </w:rPr>
      </w:pPr>
      <w:r w:rsidRPr="00562F8C">
        <w:rPr>
          <w:rStyle w:val="1Char"/>
          <w:rFonts w:ascii="Times New Roman" w:hAnsi="Times New Roman"/>
          <w:bCs w:val="0"/>
          <w:kern w:val="44"/>
          <w:lang w:val="en-US"/>
        </w:rPr>
        <w:t>4</w:t>
      </w:r>
      <w:r w:rsidRPr="00562F8C">
        <w:rPr>
          <w:rStyle w:val="1Char"/>
          <w:rFonts w:ascii="Times New Roman" w:hAnsi="Times New Roman"/>
          <w:bCs w:val="0"/>
          <w:kern w:val="44"/>
          <w:lang w:val="en-US"/>
        </w:rPr>
        <w:t>系统详细设计</w:t>
      </w:r>
      <w:bookmarkStart w:id="273" w:name="_Toc106466418"/>
      <w:bookmarkEnd w:id="258"/>
      <w:bookmarkEnd w:id="259"/>
    </w:p>
    <w:p w14:paraId="6F0C1C21" w14:textId="58EA8C57" w:rsidR="001D5FDA" w:rsidRDefault="001D5FDA" w:rsidP="00562F8C">
      <w:pPr>
        <w:pStyle w:val="2"/>
      </w:pPr>
      <w:bookmarkStart w:id="274" w:name="_Toc106479027"/>
      <w:r w:rsidRPr="00562F8C">
        <w:rPr>
          <w:rFonts w:hint="eastAsia"/>
        </w:rPr>
        <w:t xml:space="preserve">4.1 </w:t>
      </w:r>
      <w:r w:rsidR="00562F8C" w:rsidRPr="00562F8C">
        <w:rPr>
          <w:rFonts w:hint="eastAsia"/>
        </w:rPr>
        <w:t>登录</w:t>
      </w:r>
      <w:r w:rsidRPr="00562F8C">
        <w:rPr>
          <w:rFonts w:hint="eastAsia"/>
        </w:rPr>
        <w:t>模块详细设计</w:t>
      </w:r>
      <w:bookmarkEnd w:id="273"/>
      <w:bookmarkEnd w:id="274"/>
    </w:p>
    <w:p w14:paraId="3916DA45" w14:textId="3EC4F8D6" w:rsidR="00562F8C" w:rsidRPr="00562F8C" w:rsidRDefault="00562F8C" w:rsidP="00562F8C">
      <w:pPr>
        <w:ind w:firstLine="21pt"/>
      </w:pPr>
      <w:r>
        <w:rPr>
          <w:rFonts w:hint="eastAsia"/>
        </w:rPr>
        <w:t>在</w:t>
      </w:r>
      <w:proofErr w:type="spellStart"/>
      <w:r>
        <w:rPr>
          <w:rFonts w:hint="eastAsia"/>
        </w:rPr>
        <w:t>WinForm</w:t>
      </w:r>
      <w:proofErr w:type="spellEnd"/>
      <w:r>
        <w:rPr>
          <w:rFonts w:hint="eastAsia"/>
        </w:rPr>
        <w:t>中完成对登录界面的设计</w:t>
      </w:r>
      <w:r w:rsidR="00390CFB">
        <w:rPr>
          <w:rFonts w:hint="eastAsia"/>
        </w:rPr>
        <w:t>。设置</w:t>
      </w:r>
      <w:r w:rsidR="00390CFB">
        <w:rPr>
          <w:rFonts w:hint="eastAsia"/>
        </w:rPr>
        <w:t>2</w:t>
      </w:r>
      <w:r w:rsidR="00390CFB">
        <w:rPr>
          <w:rFonts w:hint="eastAsia"/>
        </w:rPr>
        <w:t>个输入窗口，完成对账号，密码的输入，</w:t>
      </w:r>
      <w:r w:rsidR="00390CFB">
        <w:rPr>
          <w:rFonts w:hint="eastAsia"/>
        </w:rPr>
        <w:t>1</w:t>
      </w:r>
      <w:r w:rsidR="00390CFB">
        <w:rPr>
          <w:rFonts w:hint="eastAsia"/>
        </w:rPr>
        <w:t>个身份选择按钮</w:t>
      </w:r>
      <w:r w:rsidR="00360C3A">
        <w:rPr>
          <w:rFonts w:hint="eastAsia"/>
        </w:rPr>
        <w:t>，</w:t>
      </w:r>
      <w:r w:rsidR="00360C3A">
        <w:rPr>
          <w:rFonts w:hint="eastAsia"/>
        </w:rPr>
        <w:t>1</w:t>
      </w:r>
      <w:r w:rsidR="00360C3A">
        <w:rPr>
          <w:rFonts w:hint="eastAsia"/>
        </w:rPr>
        <w:t>个退出系统的按钮。在点击确认</w:t>
      </w:r>
      <w:r w:rsidR="0081447D">
        <w:rPr>
          <w:rFonts w:hint="eastAsia"/>
        </w:rPr>
        <w:t>后鉴于身份建立一个与数据库的连接，通过输入的账号比对账号的密码是否正确，正确的话关闭登录界面，进入相应身份的主界面</w:t>
      </w:r>
      <w:r w:rsidR="00C2579F">
        <w:rPr>
          <w:rFonts w:hint="eastAsia"/>
        </w:rPr>
        <w:t>，同时传入账号</w:t>
      </w:r>
      <w:r w:rsidR="00186FA5">
        <w:rPr>
          <w:rFonts w:hint="eastAsia"/>
        </w:rPr>
        <w:t>信息</w:t>
      </w:r>
      <w:r w:rsidR="0081447D">
        <w:rPr>
          <w:rFonts w:hint="eastAsia"/>
        </w:rPr>
        <w:t>。如果登陆失败则提醒账号或密码错误，同时仅保留账号。</w:t>
      </w:r>
    </w:p>
    <w:p w14:paraId="47CF908E" w14:textId="0D603010" w:rsidR="00562F8C" w:rsidRDefault="00562F8C" w:rsidP="00562F8C">
      <w:pPr>
        <w:pStyle w:val="2"/>
      </w:pPr>
      <w:bookmarkStart w:id="275" w:name="_Toc106479028"/>
      <w:r w:rsidRPr="00562F8C">
        <w:rPr>
          <w:rFonts w:hint="eastAsia"/>
        </w:rPr>
        <w:t>4.2</w:t>
      </w:r>
      <w:r w:rsidRPr="00562F8C">
        <w:rPr>
          <w:rFonts w:hint="eastAsia"/>
        </w:rPr>
        <w:t>个人信息管理</w:t>
      </w:r>
      <w:proofErr w:type="gramStart"/>
      <w:r w:rsidRPr="00562F8C">
        <w:rPr>
          <w:rFonts w:hint="eastAsia"/>
        </w:rPr>
        <w:t>模块模块</w:t>
      </w:r>
      <w:proofErr w:type="gramEnd"/>
      <w:r w:rsidRPr="00562F8C">
        <w:rPr>
          <w:rFonts w:hint="eastAsia"/>
        </w:rPr>
        <w:t>详细设计</w:t>
      </w:r>
      <w:bookmarkEnd w:id="275"/>
    </w:p>
    <w:p w14:paraId="3E208F35" w14:textId="298CA5D1" w:rsidR="0081447D" w:rsidRPr="0081447D" w:rsidRDefault="0081447D" w:rsidP="0081447D">
      <w:pPr>
        <w:ind w:firstLine="21pt"/>
      </w:pPr>
      <w:r>
        <w:rPr>
          <w:rFonts w:hint="eastAsia"/>
        </w:rPr>
        <w:t>在员工和经理的主界面都</w:t>
      </w:r>
      <w:r w:rsidR="004E474F">
        <w:rPr>
          <w:rFonts w:hint="eastAsia"/>
        </w:rPr>
        <w:t>设计一个个人界面的按钮</w:t>
      </w:r>
      <w:r w:rsidR="00217A9F">
        <w:rPr>
          <w:rFonts w:hint="eastAsia"/>
        </w:rPr>
        <w:t>，可以通过点击进入个人信息管理主界面</w:t>
      </w:r>
      <w:r w:rsidR="00186FA5">
        <w:rPr>
          <w:rFonts w:hint="eastAsia"/>
        </w:rPr>
        <w:t>同时通过主界面传入对应使用者的账号。在个人</w:t>
      </w:r>
      <w:r w:rsidR="00217A9F">
        <w:rPr>
          <w:rFonts w:hint="eastAsia"/>
        </w:rPr>
        <w:t>主界面上显示</w:t>
      </w:r>
      <w:r w:rsidR="00186FA5">
        <w:rPr>
          <w:rFonts w:hint="eastAsia"/>
        </w:rPr>
        <w:t>查找到的</w:t>
      </w:r>
      <w:r w:rsidR="00217A9F">
        <w:rPr>
          <w:rFonts w:hint="eastAsia"/>
        </w:rPr>
        <w:t>员工或经理的个</w:t>
      </w:r>
      <w:r w:rsidR="00217A9F">
        <w:rPr>
          <w:rFonts w:hint="eastAsia"/>
        </w:rPr>
        <w:lastRenderedPageBreak/>
        <w:t>人信息，界面上方还有个人信息修改，密码修改以及返回按钮。</w:t>
      </w:r>
      <w:r w:rsidR="00186FA5">
        <w:rPr>
          <w:rFonts w:hint="eastAsia"/>
        </w:rPr>
        <w:t>点击个人信息修改将原来的标签窗口隐藏显示文本输入窗口，密码修改时进入新的界面同时传入账号。</w:t>
      </w:r>
    </w:p>
    <w:p w14:paraId="3A7E671B" w14:textId="13C20970" w:rsidR="00562F8C" w:rsidRDefault="00562F8C" w:rsidP="00562F8C">
      <w:pPr>
        <w:pStyle w:val="2"/>
      </w:pPr>
      <w:bookmarkStart w:id="276" w:name="_Toc106479029"/>
      <w:r w:rsidRPr="00562F8C">
        <w:rPr>
          <w:rFonts w:hint="eastAsia"/>
        </w:rPr>
        <w:t>4.3</w:t>
      </w:r>
      <w:r w:rsidRPr="00562F8C">
        <w:rPr>
          <w:rFonts w:hint="eastAsia"/>
        </w:rPr>
        <w:t>商品售出模块详细设计</w:t>
      </w:r>
      <w:bookmarkEnd w:id="276"/>
    </w:p>
    <w:p w14:paraId="15F0BE3E" w14:textId="489AD9E8" w:rsidR="00186FA5" w:rsidRPr="00186FA5" w:rsidRDefault="004563A6" w:rsidP="00186FA5">
      <w:pPr>
        <w:ind w:firstLine="21pt"/>
      </w:pPr>
      <w:r>
        <w:rPr>
          <w:rFonts w:hint="eastAsia"/>
        </w:rPr>
        <w:t>该模块相对简单，通过时间函数，给输入的信息自动添加时间，同时通过查找读取到流水单号的下一个单号并自动填入。</w:t>
      </w:r>
      <w:r w:rsidR="006C358C">
        <w:rPr>
          <w:rFonts w:hint="eastAsia"/>
        </w:rPr>
        <w:t>其他流水单的信息设计出输入窗口，以及最后的一个确认按钮，将信息录入数据库中的流水单表中。</w:t>
      </w:r>
    </w:p>
    <w:p w14:paraId="6E98F1D6" w14:textId="77A66FD2" w:rsidR="00562F8C" w:rsidRDefault="00562F8C" w:rsidP="00562F8C">
      <w:pPr>
        <w:pStyle w:val="2"/>
      </w:pPr>
      <w:bookmarkStart w:id="277" w:name="_Toc106479030"/>
      <w:r w:rsidRPr="00562F8C">
        <w:rPr>
          <w:rFonts w:hint="eastAsia"/>
        </w:rPr>
        <w:t>4.4</w:t>
      </w:r>
      <w:r w:rsidRPr="00562F8C">
        <w:rPr>
          <w:rFonts w:hint="eastAsia"/>
        </w:rPr>
        <w:t>商品信息管理模块详细设计</w:t>
      </w:r>
      <w:bookmarkEnd w:id="277"/>
    </w:p>
    <w:p w14:paraId="471CC3A0" w14:textId="73578894" w:rsidR="006C358C" w:rsidRPr="006C358C" w:rsidRDefault="006C358C" w:rsidP="00657217">
      <w:pPr>
        <w:ind w:firstLine="21pt"/>
      </w:pPr>
      <w:r>
        <w:rPr>
          <w:rFonts w:hint="eastAsia"/>
        </w:rPr>
        <w:t>该模块简单实现了对商品信息的增删查改功能。删除功能在商品主界面便可以完成</w:t>
      </w:r>
      <w:r w:rsidR="00657217">
        <w:rPr>
          <w:rFonts w:hint="eastAsia"/>
        </w:rPr>
        <w:t>，</w:t>
      </w:r>
      <w:r>
        <w:rPr>
          <w:rFonts w:hint="eastAsia"/>
        </w:rPr>
        <w:t>通过</w:t>
      </w:r>
      <w:r>
        <w:rPr>
          <w:rFonts w:hint="eastAsia"/>
        </w:rPr>
        <w:t>C#</w:t>
      </w:r>
      <w:r>
        <w:rPr>
          <w:rFonts w:hint="eastAsia"/>
        </w:rPr>
        <w:t>中的表单组件，可以返回鼠标点中的那一行的商品信息</w:t>
      </w:r>
      <w:r w:rsidR="00657217">
        <w:rPr>
          <w:rFonts w:hint="eastAsia"/>
        </w:rPr>
        <w:t>，在对其进行删除操作。选中的信息也可以传入修改界面，会直接显示在商品的各属性后的输入文本框内。在进入商品主界面时新建一个</w:t>
      </w:r>
      <w:r w:rsidR="00657217">
        <w:rPr>
          <w:rFonts w:hint="eastAsia"/>
        </w:rPr>
        <w:t>table</w:t>
      </w:r>
      <w:r w:rsidR="00657217">
        <w:rPr>
          <w:rFonts w:hint="eastAsia"/>
        </w:rPr>
        <w:t>函数，加载商品信息表，该函数同样可以用于刷新表单。在主界面内的查询框内可以输入对应商品的编号以及商品的名称，名称实现模糊查询。</w:t>
      </w:r>
    </w:p>
    <w:p w14:paraId="2D4DC7E3" w14:textId="3589A02D" w:rsidR="00562F8C" w:rsidRDefault="00562F8C" w:rsidP="00562F8C">
      <w:pPr>
        <w:pStyle w:val="2"/>
      </w:pPr>
      <w:bookmarkStart w:id="278" w:name="_Toc106479031"/>
      <w:r w:rsidRPr="00562F8C">
        <w:rPr>
          <w:rFonts w:hint="eastAsia"/>
        </w:rPr>
        <w:t>4.5</w:t>
      </w:r>
      <w:r w:rsidRPr="00562F8C">
        <w:rPr>
          <w:rFonts w:hint="eastAsia"/>
        </w:rPr>
        <w:t>流水信息管理模块详细设计</w:t>
      </w:r>
      <w:bookmarkEnd w:id="278"/>
    </w:p>
    <w:p w14:paraId="40213C5F" w14:textId="376FC49D" w:rsidR="00954521" w:rsidRPr="006C358C" w:rsidRDefault="00954521" w:rsidP="00954521">
      <w:pPr>
        <w:ind w:firstLine="21pt"/>
      </w:pPr>
      <w:r>
        <w:rPr>
          <w:rFonts w:hint="eastAsia"/>
        </w:rPr>
        <w:t>流水信息管理界面相对更简单一些，实现流水单号的修改以及查询功能。通过一个函数来实现对流水信息表的加载以及显示，同样也便实现了刷新功能。对流水信息可以通过流水单号进行查询。还有点击修改页面后，会传入选中的流水单的信息，同时显示在修改页面内。</w:t>
      </w:r>
    </w:p>
    <w:p w14:paraId="3FF88A95" w14:textId="77777777" w:rsidR="00562F8C" w:rsidRPr="00562F8C" w:rsidRDefault="00562F8C" w:rsidP="00562F8C">
      <w:pPr>
        <w:pStyle w:val="2"/>
      </w:pPr>
      <w:bookmarkStart w:id="279" w:name="_Toc106479032"/>
      <w:r w:rsidRPr="00562F8C">
        <w:rPr>
          <w:rFonts w:hint="eastAsia"/>
        </w:rPr>
        <w:t>4.6</w:t>
      </w:r>
      <w:r w:rsidRPr="00562F8C">
        <w:rPr>
          <w:rFonts w:hint="eastAsia"/>
        </w:rPr>
        <w:t>人员信息管理模块详细设计</w:t>
      </w:r>
      <w:bookmarkEnd w:id="279"/>
    </w:p>
    <w:p w14:paraId="3B7D3A9D" w14:textId="41B9B82A" w:rsidR="00954521" w:rsidRPr="00014DAE" w:rsidRDefault="00954521" w:rsidP="00014DAE">
      <w:pPr>
        <w:ind w:firstLine="21pt"/>
        <w:rPr>
          <w:rStyle w:val="1Char"/>
          <w:rFonts w:ascii="Times New Roman" w:eastAsia="宋体" w:hAnsi="Times New Roman"/>
          <w:bCs w:val="0"/>
          <w:kern w:val="2"/>
          <w:sz w:val="21"/>
          <w:szCs w:val="24"/>
          <w:lang w:val="en-US"/>
        </w:rPr>
      </w:pPr>
      <w:r>
        <w:rPr>
          <w:rFonts w:hint="eastAsia"/>
        </w:rPr>
        <w:t>该模块简单实现了对人员信息的增删查改功能。包含两类人员员工以及客户。</w:t>
      </w:r>
      <w:r w:rsidR="001C1DDA">
        <w:rPr>
          <w:rFonts w:hint="eastAsia"/>
        </w:rPr>
        <w:t>均实现对人员信息的增删查改，只有一些细小的差别。</w:t>
      </w:r>
      <w:r>
        <w:rPr>
          <w:rFonts w:hint="eastAsia"/>
        </w:rPr>
        <w:t>删除功能在商品主界面便可以完成，通过</w:t>
      </w:r>
      <w:r>
        <w:rPr>
          <w:rFonts w:hint="eastAsia"/>
        </w:rPr>
        <w:t>C#</w:t>
      </w:r>
      <w:r>
        <w:rPr>
          <w:rFonts w:hint="eastAsia"/>
        </w:rPr>
        <w:t>中的表单组件，可以返回鼠标点中的那一行的商品信息，</w:t>
      </w:r>
      <w:r w:rsidR="001C1DDA">
        <w:rPr>
          <w:rFonts w:hint="eastAsia"/>
        </w:rPr>
        <w:t>可以显示在界面上方，再</w:t>
      </w:r>
      <w:r>
        <w:rPr>
          <w:rFonts w:hint="eastAsia"/>
        </w:rPr>
        <w:t>对其进行删除操作</w:t>
      </w:r>
      <w:r w:rsidR="001C1DDA">
        <w:rPr>
          <w:rFonts w:hint="eastAsia"/>
        </w:rPr>
        <w:t>时会有一定的提示，避免误删的情况</w:t>
      </w:r>
      <w:r>
        <w:rPr>
          <w:rFonts w:hint="eastAsia"/>
        </w:rPr>
        <w:t>。选中的信息也可以传入修改界面，会直接显示在商品的各属性后的输入文本框内。</w:t>
      </w:r>
      <w:r w:rsidR="001C1DDA">
        <w:rPr>
          <w:rFonts w:hint="eastAsia"/>
        </w:rPr>
        <w:t>在增加人员信息时都会通过对人员编号的查询获取下一位人员应有的编号并直接输入进文本框内，对于员工账号会有多余的密码项，在有提示的同时，也会直接输入默认密码。对于员工的查询可以通过账号即员工编号，以及员工的姓名，对于客户则通过电话以及姓名查询，姓名查询均支持模糊查询。</w:t>
      </w:r>
      <w:bookmarkStart w:id="280" w:name="_Toc106466419"/>
    </w:p>
    <w:p w14:paraId="1B662102" w14:textId="3A3C6F0E" w:rsidR="001D5FDA" w:rsidRPr="007B1E1B" w:rsidRDefault="001D5FDA" w:rsidP="007B1E1B">
      <w:pPr>
        <w:pStyle w:val="1"/>
        <w:rPr>
          <w:rStyle w:val="1Char"/>
          <w:rFonts w:ascii="Times New Roman" w:hAnsi="Times New Roman" w:hint="default"/>
          <w:bCs w:val="0"/>
          <w:kern w:val="44"/>
          <w:lang w:val="en-US"/>
        </w:rPr>
      </w:pPr>
      <w:bookmarkStart w:id="281" w:name="_Toc106479033"/>
      <w:r w:rsidRPr="007B1E1B">
        <w:rPr>
          <w:rStyle w:val="1Char"/>
          <w:rFonts w:ascii="Times New Roman" w:hAnsi="Times New Roman"/>
          <w:bCs w:val="0"/>
          <w:kern w:val="44"/>
          <w:lang w:val="en-US"/>
        </w:rPr>
        <w:lastRenderedPageBreak/>
        <w:t xml:space="preserve">5 </w:t>
      </w:r>
      <w:r w:rsidRPr="007B1E1B">
        <w:rPr>
          <w:rStyle w:val="1Char"/>
          <w:rFonts w:ascii="Times New Roman" w:hAnsi="Times New Roman"/>
          <w:bCs w:val="0"/>
          <w:kern w:val="44"/>
          <w:lang w:val="en-US"/>
        </w:rPr>
        <w:t>系统实现</w:t>
      </w:r>
      <w:bookmarkEnd w:id="260"/>
      <w:bookmarkEnd w:id="261"/>
      <w:bookmarkEnd w:id="262"/>
      <w:bookmarkEnd w:id="263"/>
      <w:bookmarkEnd w:id="264"/>
      <w:bookmarkEnd w:id="265"/>
      <w:bookmarkEnd w:id="266"/>
      <w:bookmarkEnd w:id="267"/>
      <w:bookmarkEnd w:id="268"/>
      <w:bookmarkEnd w:id="269"/>
      <w:bookmarkEnd w:id="270"/>
      <w:bookmarkEnd w:id="271"/>
      <w:bookmarkEnd w:id="272"/>
      <w:bookmarkEnd w:id="280"/>
      <w:bookmarkEnd w:id="281"/>
    </w:p>
    <w:p w14:paraId="380D0239" w14:textId="7D09ECA4" w:rsidR="001D5FDA" w:rsidRPr="007E0C14" w:rsidRDefault="001D5FDA" w:rsidP="007E0C14">
      <w:pPr>
        <w:pStyle w:val="2"/>
      </w:pPr>
      <w:bookmarkStart w:id="282" w:name="_Toc10121"/>
      <w:bookmarkStart w:id="283" w:name="_Toc20340"/>
      <w:bookmarkStart w:id="284" w:name="_Toc20476"/>
      <w:bookmarkStart w:id="285" w:name="_Toc8016"/>
      <w:bookmarkStart w:id="286" w:name="_Toc23972"/>
      <w:bookmarkStart w:id="287" w:name="_Toc2110_WPSOffice_Level2"/>
      <w:bookmarkStart w:id="288" w:name="_Toc9092_WPSOffice_Level2"/>
      <w:bookmarkStart w:id="289" w:name="_Toc7172"/>
      <w:bookmarkStart w:id="290" w:name="_Toc24188"/>
      <w:bookmarkStart w:id="291" w:name="_Toc3306"/>
      <w:bookmarkStart w:id="292" w:name="_Toc9416"/>
      <w:bookmarkStart w:id="293" w:name="_Toc17123_WPSOffice_Level2"/>
      <w:bookmarkStart w:id="294" w:name="_Toc516144894"/>
      <w:bookmarkStart w:id="295" w:name="_Toc106466420"/>
      <w:bookmarkStart w:id="296" w:name="_Toc106479034"/>
      <w:r w:rsidRPr="007E0C14">
        <w:rPr>
          <w:rFonts w:hint="eastAsia"/>
        </w:rPr>
        <w:t xml:space="preserve">5.1 </w:t>
      </w:r>
      <w:r w:rsidR="007E0C14" w:rsidRPr="007E0C14">
        <w:rPr>
          <w:rFonts w:hint="eastAsia"/>
        </w:rPr>
        <w:t>登录</w:t>
      </w:r>
      <w:r w:rsidRPr="007E0C14">
        <w:rPr>
          <w:rFonts w:hint="eastAsia"/>
        </w:rPr>
        <w:t>模块实现</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54CF589A" w14:textId="05389F9F" w:rsidR="00845ECD" w:rsidRDefault="00845ECD" w:rsidP="001D5FDA">
      <w:pPr>
        <w:spacing w:line="15pt" w:lineRule="auto"/>
        <w:ind w:firstLine="21pt"/>
      </w:pPr>
      <w:r>
        <w:rPr>
          <w:rFonts w:hint="eastAsia"/>
        </w:rPr>
        <w:t>进入系统后首先会显示的便是登录界面。输入账号以及密码，选择身份以登录。</w:t>
      </w:r>
    </w:p>
    <w:p w14:paraId="661B1CE5" w14:textId="224F3C77" w:rsidR="001D5FDA" w:rsidRPr="007E0C14" w:rsidRDefault="007E0C14" w:rsidP="001D5FDA">
      <w:pPr>
        <w:spacing w:line="15pt" w:lineRule="auto"/>
        <w:ind w:firstLine="21pt"/>
      </w:pPr>
      <w:r>
        <w:rPr>
          <w:rFonts w:hint="eastAsia"/>
        </w:rPr>
        <w:t>登录</w:t>
      </w:r>
      <w:r w:rsidR="001D5FDA" w:rsidRPr="007E0C14">
        <w:rPr>
          <w:rFonts w:hint="eastAsia"/>
        </w:rPr>
        <w:t>实现界面如图</w:t>
      </w:r>
      <w:r w:rsidR="001D5FDA" w:rsidRPr="007E0C14">
        <w:t>4-1</w:t>
      </w:r>
      <w:r w:rsidR="001D5FDA" w:rsidRPr="007E0C14">
        <w:rPr>
          <w:rFonts w:hint="eastAsia"/>
        </w:rPr>
        <w:t>所示。</w:t>
      </w:r>
    </w:p>
    <w:p w14:paraId="39307561" w14:textId="20D07E41" w:rsidR="001D5FDA" w:rsidRPr="007E0C14" w:rsidRDefault="002E5C8B" w:rsidP="001D5FDA">
      <w:pPr>
        <w:spacing w:line="15pt" w:lineRule="auto"/>
        <w:ind w:firstLine="21pt"/>
        <w:jc w:val="center"/>
      </w:pPr>
      <w:r w:rsidRPr="002E5C8B">
        <w:rPr>
          <w:noProof/>
        </w:rPr>
        <w:drawing>
          <wp:inline distT="0" distB="0" distL="0" distR="0" wp14:anchorId="7988416D" wp14:editId="4FCA8244">
            <wp:extent cx="5400040" cy="3202940"/>
            <wp:effectExtent l="0" t="0" r="0" b="0"/>
            <wp:docPr id="4"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5400040" cy="3202940"/>
                    </a:xfrm>
                    <a:prstGeom prst="rect">
                      <a:avLst/>
                    </a:prstGeom>
                  </pic:spPr>
                </pic:pic>
              </a:graphicData>
            </a:graphic>
          </wp:inline>
        </w:drawing>
      </w:r>
    </w:p>
    <w:p w14:paraId="1313CB34" w14:textId="6D8FDD0F" w:rsidR="001D5FDA" w:rsidRPr="004B6C7F" w:rsidRDefault="001D5FDA" w:rsidP="001D5FDA">
      <w:pPr>
        <w:spacing w:line="15pt" w:lineRule="auto"/>
        <w:ind w:firstLine="18pt"/>
        <w:jc w:val="center"/>
      </w:pPr>
      <w:r w:rsidRPr="004B6C7F">
        <w:rPr>
          <w:rFonts w:hint="eastAsia"/>
          <w:sz w:val="18"/>
          <w:szCs w:val="18"/>
        </w:rPr>
        <w:t>图</w:t>
      </w:r>
      <w:r>
        <w:rPr>
          <w:rFonts w:hint="eastAsia"/>
          <w:sz w:val="18"/>
          <w:szCs w:val="18"/>
        </w:rPr>
        <w:t>4</w:t>
      </w:r>
      <w:r w:rsidRPr="004B6C7F">
        <w:rPr>
          <w:sz w:val="18"/>
          <w:szCs w:val="18"/>
        </w:rPr>
        <w:t>-1</w:t>
      </w:r>
      <w:r w:rsidRPr="004B6C7F">
        <w:rPr>
          <w:rFonts w:hint="eastAsia"/>
          <w:sz w:val="18"/>
          <w:szCs w:val="18"/>
        </w:rPr>
        <w:t xml:space="preserve"> </w:t>
      </w:r>
      <w:r w:rsidR="00845ECD">
        <w:rPr>
          <w:rFonts w:hint="eastAsia"/>
          <w:sz w:val="18"/>
          <w:szCs w:val="18"/>
        </w:rPr>
        <w:t>登录</w:t>
      </w:r>
      <w:r w:rsidRPr="004B6C7F">
        <w:rPr>
          <w:rFonts w:hint="eastAsia"/>
          <w:sz w:val="18"/>
          <w:szCs w:val="18"/>
        </w:rPr>
        <w:t>功能实现界面</w:t>
      </w:r>
    </w:p>
    <w:p w14:paraId="79674FDF" w14:textId="23C4EF2B" w:rsidR="001D5FDA" w:rsidRDefault="007E0C14" w:rsidP="001D5FDA">
      <w:pPr>
        <w:widowControl/>
        <w:shd w:val="clear" w:color="auto" w:fill="FFFFFE"/>
        <w:spacing w:line="15pt" w:lineRule="auto"/>
        <w:ind w:firstLine="21pt"/>
        <w:rPr>
          <w:szCs w:val="21"/>
        </w:rPr>
      </w:pPr>
      <w:r>
        <w:rPr>
          <w:rFonts w:hint="eastAsia"/>
          <w:szCs w:val="21"/>
        </w:rPr>
        <w:t>登录</w:t>
      </w:r>
      <w:r w:rsidR="001D5FDA">
        <w:rPr>
          <w:rFonts w:hint="eastAsia"/>
          <w:szCs w:val="21"/>
        </w:rPr>
        <w:t>功能的核心</w:t>
      </w:r>
      <w:r w:rsidR="001D5FDA" w:rsidRPr="004B6C7F">
        <w:rPr>
          <w:rFonts w:hint="eastAsia"/>
          <w:szCs w:val="21"/>
        </w:rPr>
        <w:t>代码如下：</w:t>
      </w:r>
    </w:p>
    <w:p w14:paraId="4151D0C2"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partial</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class</w:t>
      </w:r>
      <w:r>
        <w:rPr>
          <w:rFonts w:ascii="新宋体" w:eastAsia="新宋体" w:hAnsi="Calibri" w:cs="新宋体"/>
          <w:color w:val="000000"/>
          <w:kern w:val="0"/>
          <w:sz w:val="19"/>
          <w:szCs w:val="19"/>
        </w:rPr>
        <w:t xml:space="preserve"> </w:t>
      </w:r>
      <w:r>
        <w:rPr>
          <w:rFonts w:ascii="新宋体" w:eastAsia="新宋体" w:hAnsi="Calibri" w:cs="新宋体"/>
          <w:color w:val="2B91AF"/>
          <w:kern w:val="0"/>
          <w:sz w:val="19"/>
          <w:szCs w:val="19"/>
        </w:rPr>
        <w:t>login1</w:t>
      </w:r>
      <w:r>
        <w:rPr>
          <w:rFonts w:ascii="新宋体" w:eastAsia="新宋体" w:hAnsi="Calibri" w:cs="新宋体"/>
          <w:color w:val="000000"/>
          <w:kern w:val="0"/>
          <w:sz w:val="19"/>
          <w:szCs w:val="19"/>
        </w:rPr>
        <w:t xml:space="preserve"> : Form</w:t>
      </w:r>
    </w:p>
    <w:p w14:paraId="7AC27532"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116ED63"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2B91AF"/>
          <w:kern w:val="0"/>
          <w:sz w:val="19"/>
          <w:szCs w:val="19"/>
        </w:rPr>
        <w:t>login1</w:t>
      </w:r>
      <w:r>
        <w:rPr>
          <w:rFonts w:ascii="新宋体" w:eastAsia="新宋体" w:hAnsi="Calibri" w:cs="新宋体"/>
          <w:color w:val="000000"/>
          <w:kern w:val="0"/>
          <w:sz w:val="19"/>
          <w:szCs w:val="19"/>
        </w:rPr>
        <w:t>()</w:t>
      </w:r>
    </w:p>
    <w:p w14:paraId="379DA9EF"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68D0DCA"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InitializeComponent</w:t>
      </w:r>
      <w:proofErr w:type="spellEnd"/>
      <w:r>
        <w:rPr>
          <w:rFonts w:ascii="新宋体" w:eastAsia="新宋体" w:hAnsi="Calibri" w:cs="新宋体"/>
          <w:color w:val="000000"/>
          <w:kern w:val="0"/>
          <w:sz w:val="19"/>
          <w:szCs w:val="19"/>
        </w:rPr>
        <w:t>();</w:t>
      </w:r>
    </w:p>
    <w:p w14:paraId="5C56E1A9"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C1C0416"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29D584DA"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label1_Click(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7F567642"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303C4BA"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329EEC10"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5D2E926"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7470748"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button1_Click(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5AEF4300"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7EA3BC8"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(textBox1.Text !=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&amp;&amp; textBox2.Text !=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600426E5"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A5504B9"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login();</w:t>
      </w:r>
    </w:p>
    <w:p w14:paraId="4AA2E567"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p>
    <w:p w14:paraId="66478319"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else</w:t>
      </w:r>
    </w:p>
    <w:p w14:paraId="607D3863"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EE913CB"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账号密码均不能为空！</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0EA926D2"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A42F220"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54F7311"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login()</w:t>
      </w:r>
    </w:p>
    <w:p w14:paraId="13FE2AEB"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8C147C0"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radioButtonUser.Checked</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0000FF"/>
          <w:kern w:val="0"/>
          <w:sz w:val="19"/>
          <w:szCs w:val="19"/>
        </w:rPr>
        <w:t>true</w:t>
      </w:r>
      <w:r>
        <w:rPr>
          <w:rFonts w:ascii="新宋体" w:eastAsia="新宋体" w:hAnsi="Calibri" w:cs="新宋体"/>
          <w:color w:val="000000"/>
          <w:kern w:val="0"/>
          <w:sz w:val="19"/>
          <w:szCs w:val="19"/>
        </w:rPr>
        <w:t>)</w:t>
      </w:r>
    </w:p>
    <w:p w14:paraId="49EA4413"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B427700"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7FDC1CA1"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 xml:space="preserve">"select * from Employees where </w:t>
      </w:r>
      <w:r>
        <w:rPr>
          <w:rFonts w:ascii="新宋体" w:eastAsia="新宋体" w:hAnsi="Calibri" w:cs="新宋体" w:hint="eastAsia"/>
          <w:color w:val="A31515"/>
          <w:kern w:val="0"/>
          <w:sz w:val="19"/>
          <w:szCs w:val="19"/>
        </w:rPr>
        <w:t>员工编号</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 textBox1.Text+</w:t>
      </w:r>
      <w:r>
        <w:rPr>
          <w:rFonts w:ascii="新宋体" w:eastAsia="新宋体" w:hAnsi="Calibri" w:cs="新宋体"/>
          <w:color w:val="A31515"/>
          <w:kern w:val="0"/>
          <w:sz w:val="19"/>
          <w:szCs w:val="19"/>
        </w:rPr>
        <w:t xml:space="preserve">"' and </w:t>
      </w:r>
      <w:r>
        <w:rPr>
          <w:rFonts w:ascii="新宋体" w:eastAsia="新宋体" w:hAnsi="Calibri" w:cs="新宋体" w:hint="eastAsia"/>
          <w:color w:val="A31515"/>
          <w:kern w:val="0"/>
          <w:sz w:val="19"/>
          <w:szCs w:val="19"/>
        </w:rPr>
        <w:t>密码</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+textBox2.Text+</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3A434054"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IDataReader</w:t>
      </w:r>
      <w:proofErr w:type="spellEnd"/>
      <w:r>
        <w:rPr>
          <w:rFonts w:ascii="新宋体" w:eastAsia="新宋体" w:hAnsi="Calibri" w:cs="新宋体"/>
          <w:color w:val="000000"/>
          <w:kern w:val="0"/>
          <w:sz w:val="19"/>
          <w:szCs w:val="19"/>
        </w:rPr>
        <w:t xml:space="preserve"> dc = </w:t>
      </w:r>
      <w:proofErr w:type="spellStart"/>
      <w:r>
        <w:rPr>
          <w:rFonts w:ascii="新宋体" w:eastAsia="新宋体" w:hAnsi="Calibri" w:cs="新宋体"/>
          <w:color w:val="000000"/>
          <w:kern w:val="0"/>
          <w:sz w:val="19"/>
          <w:szCs w:val="19"/>
        </w:rPr>
        <w:t>da.read</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w:t>
      </w:r>
    </w:p>
    <w:p w14:paraId="4107A976"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dc.Read</w:t>
      </w:r>
      <w:proofErr w:type="spellEnd"/>
      <w:r>
        <w:rPr>
          <w:rFonts w:ascii="新宋体" w:eastAsia="新宋体" w:hAnsi="Calibri" w:cs="新宋体"/>
          <w:color w:val="000000"/>
          <w:kern w:val="0"/>
          <w:sz w:val="19"/>
          <w:szCs w:val="19"/>
        </w:rPr>
        <w:t>())</w:t>
      </w:r>
    </w:p>
    <w:p w14:paraId="5DFCF0A0"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BA82562"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data.UID</w:t>
      </w:r>
      <w:proofErr w:type="spellEnd"/>
      <w:r>
        <w:rPr>
          <w:rFonts w:ascii="新宋体" w:eastAsia="新宋体" w:hAnsi="Calibri" w:cs="新宋体"/>
          <w:color w:val="000000"/>
          <w:kern w:val="0"/>
          <w:sz w:val="19"/>
          <w:szCs w:val="19"/>
        </w:rPr>
        <w:t xml:space="preserve"> = dc[</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员工编号</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0CAEF2BA"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data.UNAME</w:t>
      </w:r>
      <w:proofErr w:type="spellEnd"/>
      <w:r>
        <w:rPr>
          <w:rFonts w:ascii="新宋体" w:eastAsia="新宋体" w:hAnsi="Calibri" w:cs="新宋体"/>
          <w:color w:val="000000"/>
          <w:kern w:val="0"/>
          <w:sz w:val="19"/>
          <w:szCs w:val="19"/>
        </w:rPr>
        <w:t xml:space="preserve"> = dc[</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姓名</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2EA2800B"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employee1 </w:t>
      </w:r>
      <w:proofErr w:type="spellStart"/>
      <w:r>
        <w:rPr>
          <w:rFonts w:ascii="新宋体" w:eastAsia="新宋体" w:hAnsi="Calibri" w:cs="新宋体"/>
          <w:color w:val="000000"/>
          <w:kern w:val="0"/>
          <w:sz w:val="19"/>
          <w:szCs w:val="19"/>
        </w:rPr>
        <w:t>em</w:t>
      </w:r>
      <w:proofErr w:type="spellEnd"/>
      <w:r>
        <w:rPr>
          <w:rFonts w:ascii="新宋体" w:eastAsia="新宋体" w:hAnsi="Calibri" w:cs="新宋体"/>
          <w:color w:val="000000"/>
          <w:kern w:val="0"/>
          <w:sz w:val="19"/>
          <w:szCs w:val="19"/>
        </w:rPr>
        <w:t>=</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employee1(textBox1.Text);</w:t>
      </w:r>
    </w:p>
    <w:p w14:paraId="2B1701DC"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.Hide</w:t>
      </w:r>
      <w:proofErr w:type="spellEnd"/>
      <w:r>
        <w:rPr>
          <w:rFonts w:ascii="新宋体" w:eastAsia="新宋体" w:hAnsi="Calibri" w:cs="新宋体"/>
          <w:color w:val="000000"/>
          <w:kern w:val="0"/>
          <w:sz w:val="19"/>
          <w:szCs w:val="19"/>
        </w:rPr>
        <w:t>();</w:t>
      </w:r>
    </w:p>
    <w:p w14:paraId="2CAF22EC"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em.ShowDialog</w:t>
      </w:r>
      <w:proofErr w:type="spellEnd"/>
      <w:r>
        <w:rPr>
          <w:rFonts w:ascii="新宋体" w:eastAsia="新宋体" w:hAnsi="Calibri" w:cs="新宋体"/>
          <w:color w:val="000000"/>
          <w:kern w:val="0"/>
          <w:sz w:val="19"/>
          <w:szCs w:val="19"/>
        </w:rPr>
        <w:t>();</w:t>
      </w:r>
    </w:p>
    <w:p w14:paraId="55DB94F2"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.textBox2.Clear();</w:t>
      </w:r>
    </w:p>
    <w:p w14:paraId="63EDE041"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.Show</w:t>
      </w:r>
      <w:proofErr w:type="spellEnd"/>
      <w:r>
        <w:rPr>
          <w:rFonts w:ascii="新宋体" w:eastAsia="新宋体" w:hAnsi="Calibri" w:cs="新宋体"/>
          <w:color w:val="000000"/>
          <w:kern w:val="0"/>
          <w:sz w:val="19"/>
          <w:szCs w:val="19"/>
        </w:rPr>
        <w:t>();</w:t>
      </w:r>
    </w:p>
    <w:p w14:paraId="37C0FD5F"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01C5049A"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E4E2850"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else</w:t>
      </w:r>
    </w:p>
    <w:p w14:paraId="176D70E4"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C908D8E"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账号或密码错误，登录失败！</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3093594D"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FD5BB36"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57BD118"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A1174B0"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radioButtonAdmin.Checked</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0000FF"/>
          <w:kern w:val="0"/>
          <w:sz w:val="19"/>
          <w:szCs w:val="19"/>
        </w:rPr>
        <w:t>true</w:t>
      </w:r>
      <w:r>
        <w:rPr>
          <w:rFonts w:ascii="新宋体" w:eastAsia="新宋体" w:hAnsi="Calibri" w:cs="新宋体"/>
          <w:color w:val="000000"/>
          <w:kern w:val="0"/>
          <w:sz w:val="19"/>
          <w:szCs w:val="19"/>
        </w:rPr>
        <w:t>)</w:t>
      </w:r>
    </w:p>
    <w:p w14:paraId="6AB65E26"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146CC51"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44192A93"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 xml:space="preserve">"select * from Admin where </w:t>
      </w:r>
      <w:r>
        <w:rPr>
          <w:rFonts w:ascii="新宋体" w:eastAsia="新宋体" w:hAnsi="Calibri" w:cs="新宋体" w:hint="eastAsia"/>
          <w:color w:val="A31515"/>
          <w:kern w:val="0"/>
          <w:sz w:val="19"/>
          <w:szCs w:val="19"/>
        </w:rPr>
        <w:t>管理员编号</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 textBox1.Text + </w:t>
      </w:r>
      <w:r>
        <w:rPr>
          <w:rFonts w:ascii="新宋体" w:eastAsia="新宋体" w:hAnsi="Calibri" w:cs="新宋体"/>
          <w:color w:val="A31515"/>
          <w:kern w:val="0"/>
          <w:sz w:val="19"/>
          <w:szCs w:val="19"/>
        </w:rPr>
        <w:t xml:space="preserve">"' and </w:t>
      </w:r>
      <w:r>
        <w:rPr>
          <w:rFonts w:ascii="新宋体" w:eastAsia="新宋体" w:hAnsi="Calibri" w:cs="新宋体" w:hint="eastAsia"/>
          <w:color w:val="A31515"/>
          <w:kern w:val="0"/>
          <w:sz w:val="19"/>
          <w:szCs w:val="19"/>
        </w:rPr>
        <w:t>密码</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 textBox2.Text +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148319A7"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IDataReader</w:t>
      </w:r>
      <w:proofErr w:type="spellEnd"/>
      <w:r>
        <w:rPr>
          <w:rFonts w:ascii="新宋体" w:eastAsia="新宋体" w:hAnsi="Calibri" w:cs="新宋体"/>
          <w:color w:val="000000"/>
          <w:kern w:val="0"/>
          <w:sz w:val="19"/>
          <w:szCs w:val="19"/>
        </w:rPr>
        <w:t xml:space="preserve"> dc = </w:t>
      </w:r>
      <w:proofErr w:type="spellStart"/>
      <w:r>
        <w:rPr>
          <w:rFonts w:ascii="新宋体" w:eastAsia="新宋体" w:hAnsi="Calibri" w:cs="新宋体"/>
          <w:color w:val="000000"/>
          <w:kern w:val="0"/>
          <w:sz w:val="19"/>
          <w:szCs w:val="19"/>
        </w:rPr>
        <w:t>da.read</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w:t>
      </w:r>
    </w:p>
    <w:p w14:paraId="047BE3C1"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dc.Read</w:t>
      </w:r>
      <w:proofErr w:type="spellEnd"/>
      <w:r>
        <w:rPr>
          <w:rFonts w:ascii="新宋体" w:eastAsia="新宋体" w:hAnsi="Calibri" w:cs="新宋体"/>
          <w:color w:val="000000"/>
          <w:kern w:val="0"/>
          <w:sz w:val="19"/>
          <w:szCs w:val="19"/>
        </w:rPr>
        <w:t>())</w:t>
      </w:r>
    </w:p>
    <w:p w14:paraId="1FDD0C8D"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E3741DA"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admin </w:t>
      </w:r>
      <w:proofErr w:type="spellStart"/>
      <w:r>
        <w:rPr>
          <w:rFonts w:ascii="新宋体" w:eastAsia="新宋体" w:hAnsi="Calibri" w:cs="新宋体"/>
          <w:color w:val="000000"/>
          <w:kern w:val="0"/>
          <w:sz w:val="19"/>
          <w:szCs w:val="19"/>
        </w:rPr>
        <w:t>em</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admin(textBox1.Text);</w:t>
      </w:r>
    </w:p>
    <w:p w14:paraId="28E65716"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.Hide</w:t>
      </w:r>
      <w:proofErr w:type="spellEnd"/>
      <w:r>
        <w:rPr>
          <w:rFonts w:ascii="新宋体" w:eastAsia="新宋体" w:hAnsi="Calibri" w:cs="新宋体"/>
          <w:color w:val="000000"/>
          <w:kern w:val="0"/>
          <w:sz w:val="19"/>
          <w:szCs w:val="19"/>
        </w:rPr>
        <w:t>();</w:t>
      </w:r>
    </w:p>
    <w:p w14:paraId="27A7A975"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em.ShowDialog</w:t>
      </w:r>
      <w:proofErr w:type="spellEnd"/>
      <w:r>
        <w:rPr>
          <w:rFonts w:ascii="新宋体" w:eastAsia="新宋体" w:hAnsi="Calibri" w:cs="新宋体"/>
          <w:color w:val="000000"/>
          <w:kern w:val="0"/>
          <w:sz w:val="19"/>
          <w:szCs w:val="19"/>
        </w:rPr>
        <w:t>();</w:t>
      </w:r>
    </w:p>
    <w:p w14:paraId="661CA566"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.textBox2.Clear();</w:t>
      </w:r>
    </w:p>
    <w:p w14:paraId="74022739"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.Show</w:t>
      </w:r>
      <w:proofErr w:type="spellEnd"/>
      <w:r>
        <w:rPr>
          <w:rFonts w:ascii="新宋体" w:eastAsia="新宋体" w:hAnsi="Calibri" w:cs="新宋体"/>
          <w:color w:val="000000"/>
          <w:kern w:val="0"/>
          <w:sz w:val="19"/>
          <w:szCs w:val="19"/>
        </w:rPr>
        <w:t>();</w:t>
      </w:r>
    </w:p>
    <w:p w14:paraId="11A7A880"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p>
    <w:p w14:paraId="67F7F477"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E6A5B63"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else</w:t>
      </w:r>
    </w:p>
    <w:p w14:paraId="4140BCDB"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B99F9DE"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账号或密码错误，登录失败</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0D13B176"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78BC06D"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da.Close</w:t>
      </w:r>
      <w:proofErr w:type="spellEnd"/>
      <w:r>
        <w:rPr>
          <w:rFonts w:ascii="新宋体" w:eastAsia="新宋体" w:hAnsi="Calibri" w:cs="新宋体"/>
          <w:color w:val="000000"/>
          <w:kern w:val="0"/>
          <w:sz w:val="19"/>
          <w:szCs w:val="19"/>
        </w:rPr>
        <w:t>();</w:t>
      </w:r>
    </w:p>
    <w:p w14:paraId="5761F727"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4538009"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263D68C"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7B2AADAB"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button2_Click(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2F558038"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E24AAFF" w14:textId="77777777" w:rsidR="002E5C8B" w:rsidRDefault="002E5C8B" w:rsidP="002E5C8B">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.Close</w:t>
      </w:r>
      <w:proofErr w:type="spellEnd"/>
      <w:r>
        <w:rPr>
          <w:rFonts w:ascii="新宋体" w:eastAsia="新宋体" w:hAnsi="Calibri" w:cs="新宋体"/>
          <w:color w:val="000000"/>
          <w:kern w:val="0"/>
          <w:sz w:val="19"/>
          <w:szCs w:val="19"/>
        </w:rPr>
        <w:t>();</w:t>
      </w:r>
    </w:p>
    <w:p w14:paraId="55180895" w14:textId="5FC103DA" w:rsidR="007E0C14" w:rsidRDefault="002E5C8B" w:rsidP="002E5C8B">
      <w:pPr>
        <w:widowControl/>
        <w:shd w:val="clear" w:color="auto" w:fill="FFFFFE"/>
        <w:spacing w:line="15pt" w:lineRule="auto"/>
        <w:ind w:firstLine="19pt"/>
        <w:rPr>
          <w:szCs w:val="21"/>
        </w:rPr>
      </w:pPr>
      <w:r>
        <w:rPr>
          <w:rFonts w:ascii="新宋体" w:eastAsia="新宋体" w:hAnsi="Calibri" w:cs="新宋体"/>
          <w:color w:val="000000"/>
          <w:kern w:val="0"/>
          <w:sz w:val="19"/>
          <w:szCs w:val="19"/>
        </w:rPr>
        <w:t xml:space="preserve">        }</w:t>
      </w:r>
    </w:p>
    <w:p w14:paraId="65444CBF" w14:textId="1721B58D" w:rsidR="001D5FDA" w:rsidRDefault="001D5FDA" w:rsidP="007E0C14">
      <w:pPr>
        <w:pStyle w:val="2"/>
      </w:pPr>
      <w:bookmarkStart w:id="297" w:name="_Toc29084"/>
      <w:bookmarkStart w:id="298" w:name="_Toc29658"/>
      <w:bookmarkStart w:id="299" w:name="_Toc21968_WPSOffice_Level2"/>
      <w:bookmarkStart w:id="300" w:name="_Toc10321"/>
      <w:bookmarkStart w:id="301" w:name="_Toc25765"/>
      <w:bookmarkStart w:id="302" w:name="_Toc31174"/>
      <w:bookmarkStart w:id="303" w:name="_Toc10845_WPSOffice_Level2"/>
      <w:bookmarkStart w:id="304" w:name="_Toc17028"/>
      <w:bookmarkStart w:id="305" w:name="_Toc30175"/>
      <w:bookmarkStart w:id="306" w:name="_Toc26930"/>
      <w:bookmarkStart w:id="307" w:name="_Toc14254"/>
      <w:bookmarkStart w:id="308" w:name="_Toc24659_WPSOffice_Level2"/>
      <w:bookmarkStart w:id="309" w:name="_Toc516144895"/>
      <w:bookmarkStart w:id="310" w:name="_Toc106466421"/>
      <w:bookmarkStart w:id="311" w:name="_Toc106479035"/>
      <w:r w:rsidRPr="007E0C14">
        <w:rPr>
          <w:rFonts w:hint="eastAsia"/>
        </w:rPr>
        <w:t xml:space="preserve">5.2 </w:t>
      </w:r>
      <w:r w:rsidR="007E0C14" w:rsidRPr="007E0C14">
        <w:rPr>
          <w:rFonts w:hint="eastAsia"/>
        </w:rPr>
        <w:t>个人信息管理</w:t>
      </w:r>
      <w:r w:rsidRPr="007E0C14">
        <w:rPr>
          <w:rFonts w:hint="eastAsia"/>
        </w:rPr>
        <w:t>模块实现</w:t>
      </w:r>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14:paraId="753A6FC4" w14:textId="25A9F4E6" w:rsidR="007E0C14" w:rsidRDefault="00845ECD" w:rsidP="007E0C14">
      <w:pPr>
        <w:spacing w:line="15pt" w:lineRule="auto"/>
        <w:ind w:firstLine="21pt"/>
      </w:pPr>
      <w:r>
        <w:rPr>
          <w:rFonts w:hint="eastAsia"/>
        </w:rPr>
        <w:t>员工的个人信息</w:t>
      </w:r>
      <w:r w:rsidR="007E0C14" w:rsidRPr="007E0C14">
        <w:rPr>
          <w:rFonts w:hint="eastAsia"/>
        </w:rPr>
        <w:t>界面如图</w:t>
      </w:r>
      <w:r w:rsidR="007E0C14" w:rsidRPr="007E0C14">
        <w:t>4-1</w:t>
      </w:r>
      <w:r>
        <w:rPr>
          <w:rFonts w:hint="eastAsia"/>
        </w:rPr>
        <w:t>-</w:t>
      </w:r>
      <w:r>
        <w:t>1</w:t>
      </w:r>
      <w:r w:rsidR="007E0C14" w:rsidRPr="007E0C14">
        <w:rPr>
          <w:rFonts w:hint="eastAsia"/>
        </w:rPr>
        <w:t>所示。</w:t>
      </w:r>
    </w:p>
    <w:p w14:paraId="0424DCAC" w14:textId="6C111589" w:rsidR="002E5C8B" w:rsidRPr="007E0C14" w:rsidRDefault="002E5C8B" w:rsidP="007E0C14">
      <w:pPr>
        <w:spacing w:line="15pt" w:lineRule="auto"/>
        <w:ind w:firstLine="21pt"/>
      </w:pPr>
      <w:r w:rsidRPr="002E5C8B">
        <w:rPr>
          <w:noProof/>
        </w:rPr>
        <w:drawing>
          <wp:inline distT="0" distB="0" distL="0" distR="0" wp14:anchorId="66741976" wp14:editId="1937CB9B">
            <wp:extent cx="5400040" cy="2966720"/>
            <wp:effectExtent l="0" t="0" r="0" b="5080"/>
            <wp:docPr id="10" name="图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5400040" cy="2966720"/>
                    </a:xfrm>
                    <a:prstGeom prst="rect">
                      <a:avLst/>
                    </a:prstGeom>
                  </pic:spPr>
                </pic:pic>
              </a:graphicData>
            </a:graphic>
          </wp:inline>
        </w:drawing>
      </w:r>
    </w:p>
    <w:p w14:paraId="5DDEA092" w14:textId="77777777" w:rsidR="007E0C14" w:rsidRPr="007E0C14" w:rsidRDefault="007E0C14" w:rsidP="007E0C14">
      <w:pPr>
        <w:spacing w:line="15pt" w:lineRule="auto"/>
        <w:ind w:firstLine="21pt"/>
        <w:jc w:val="center"/>
      </w:pPr>
    </w:p>
    <w:p w14:paraId="40C2F04F" w14:textId="441E16A9" w:rsidR="007E0C14" w:rsidRDefault="007E0C14" w:rsidP="007E0C14">
      <w:pPr>
        <w:spacing w:line="15pt" w:lineRule="auto"/>
        <w:ind w:firstLine="18pt"/>
        <w:jc w:val="center"/>
        <w:rPr>
          <w:sz w:val="18"/>
          <w:szCs w:val="18"/>
        </w:rPr>
      </w:pPr>
      <w:r w:rsidRPr="004B6C7F">
        <w:rPr>
          <w:rFonts w:hint="eastAsia"/>
          <w:sz w:val="18"/>
          <w:szCs w:val="18"/>
        </w:rPr>
        <w:t>图</w:t>
      </w:r>
      <w:r>
        <w:rPr>
          <w:rFonts w:hint="eastAsia"/>
          <w:sz w:val="18"/>
          <w:szCs w:val="18"/>
        </w:rPr>
        <w:t>4</w:t>
      </w:r>
      <w:r w:rsidRPr="004B6C7F">
        <w:rPr>
          <w:sz w:val="18"/>
          <w:szCs w:val="18"/>
        </w:rPr>
        <w:t>-</w:t>
      </w:r>
      <w:r w:rsidR="00845ECD">
        <w:rPr>
          <w:sz w:val="18"/>
          <w:szCs w:val="18"/>
        </w:rPr>
        <w:t>2</w:t>
      </w:r>
      <w:r w:rsidR="00845ECD">
        <w:rPr>
          <w:rFonts w:hint="eastAsia"/>
          <w:sz w:val="18"/>
          <w:szCs w:val="18"/>
        </w:rPr>
        <w:t>-</w:t>
      </w:r>
      <w:r w:rsidR="00845ECD">
        <w:rPr>
          <w:sz w:val="18"/>
          <w:szCs w:val="18"/>
        </w:rPr>
        <w:t>1</w:t>
      </w:r>
      <w:r w:rsidRPr="004B6C7F">
        <w:rPr>
          <w:rFonts w:hint="eastAsia"/>
          <w:sz w:val="18"/>
          <w:szCs w:val="18"/>
        </w:rPr>
        <w:t xml:space="preserve"> </w:t>
      </w:r>
      <w:r w:rsidR="00845ECD">
        <w:rPr>
          <w:rFonts w:hint="eastAsia"/>
          <w:sz w:val="18"/>
          <w:szCs w:val="18"/>
        </w:rPr>
        <w:t>个人信息</w:t>
      </w:r>
      <w:r w:rsidRPr="004B6C7F">
        <w:rPr>
          <w:rFonts w:hint="eastAsia"/>
          <w:sz w:val="18"/>
          <w:szCs w:val="18"/>
        </w:rPr>
        <w:t>功能实现界面</w:t>
      </w:r>
    </w:p>
    <w:p w14:paraId="5DB6611C" w14:textId="3A38B49D" w:rsidR="00845ECD" w:rsidRPr="007E0C14" w:rsidRDefault="00845ECD" w:rsidP="00845ECD">
      <w:pPr>
        <w:spacing w:line="15pt" w:lineRule="auto"/>
        <w:ind w:firstLine="21pt"/>
      </w:pPr>
      <w:r>
        <w:rPr>
          <w:rFonts w:hint="eastAsia"/>
        </w:rPr>
        <w:t>管理员的个人信息</w:t>
      </w:r>
      <w:r w:rsidRPr="007E0C14">
        <w:rPr>
          <w:rFonts w:hint="eastAsia"/>
        </w:rPr>
        <w:t>界面如图</w:t>
      </w:r>
      <w:r w:rsidRPr="007E0C14">
        <w:t>4-1</w:t>
      </w:r>
      <w:r>
        <w:rPr>
          <w:rFonts w:hint="eastAsia"/>
        </w:rPr>
        <w:t>-</w:t>
      </w:r>
      <w:r>
        <w:t>1</w:t>
      </w:r>
      <w:r w:rsidRPr="007E0C14">
        <w:rPr>
          <w:rFonts w:hint="eastAsia"/>
        </w:rPr>
        <w:t>所示。</w:t>
      </w:r>
    </w:p>
    <w:p w14:paraId="38B84890" w14:textId="536AF7DD" w:rsidR="00845ECD" w:rsidRPr="007E0C14" w:rsidRDefault="002E5C8B" w:rsidP="00845ECD">
      <w:pPr>
        <w:spacing w:line="15pt" w:lineRule="auto"/>
        <w:ind w:firstLine="21pt"/>
        <w:jc w:val="center"/>
      </w:pPr>
      <w:r w:rsidRPr="002E5C8B">
        <w:rPr>
          <w:noProof/>
        </w:rPr>
        <w:lastRenderedPageBreak/>
        <w:drawing>
          <wp:inline distT="0" distB="0" distL="0" distR="0" wp14:anchorId="49B3ADF4" wp14:editId="43C15F70">
            <wp:extent cx="5400040" cy="3038475"/>
            <wp:effectExtent l="0" t="0" r="0" b="9525"/>
            <wp:docPr id="11" name="图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5400040" cy="3038475"/>
                    </a:xfrm>
                    <a:prstGeom prst="rect">
                      <a:avLst/>
                    </a:prstGeom>
                  </pic:spPr>
                </pic:pic>
              </a:graphicData>
            </a:graphic>
          </wp:inline>
        </w:drawing>
      </w:r>
    </w:p>
    <w:p w14:paraId="3E0AF897" w14:textId="77777777" w:rsidR="002E5C8B" w:rsidRDefault="002E5C8B" w:rsidP="00845ECD">
      <w:pPr>
        <w:spacing w:line="15pt" w:lineRule="auto"/>
        <w:ind w:firstLine="18pt"/>
        <w:jc w:val="center"/>
        <w:rPr>
          <w:sz w:val="18"/>
          <w:szCs w:val="18"/>
        </w:rPr>
      </w:pPr>
    </w:p>
    <w:p w14:paraId="10C48A8A" w14:textId="0C8AA5E5" w:rsidR="00845ECD" w:rsidRPr="004B6C7F" w:rsidRDefault="00845ECD" w:rsidP="00845ECD">
      <w:pPr>
        <w:spacing w:line="15pt" w:lineRule="auto"/>
        <w:ind w:firstLine="18pt"/>
        <w:jc w:val="center"/>
      </w:pPr>
      <w:r w:rsidRPr="004B6C7F">
        <w:rPr>
          <w:rFonts w:hint="eastAsia"/>
          <w:sz w:val="18"/>
          <w:szCs w:val="18"/>
        </w:rPr>
        <w:t>图</w:t>
      </w:r>
      <w:r>
        <w:rPr>
          <w:rFonts w:hint="eastAsia"/>
          <w:sz w:val="18"/>
          <w:szCs w:val="18"/>
        </w:rPr>
        <w:t>4</w:t>
      </w:r>
      <w:r w:rsidRPr="004B6C7F">
        <w:rPr>
          <w:sz w:val="18"/>
          <w:szCs w:val="18"/>
        </w:rPr>
        <w:t>-</w:t>
      </w:r>
      <w:r>
        <w:rPr>
          <w:sz w:val="18"/>
          <w:szCs w:val="18"/>
        </w:rPr>
        <w:t>2</w:t>
      </w:r>
      <w:r>
        <w:rPr>
          <w:rFonts w:hint="eastAsia"/>
          <w:sz w:val="18"/>
          <w:szCs w:val="18"/>
        </w:rPr>
        <w:t>-</w:t>
      </w:r>
      <w:r>
        <w:rPr>
          <w:sz w:val="18"/>
          <w:szCs w:val="18"/>
        </w:rPr>
        <w:t>1</w:t>
      </w:r>
      <w:r w:rsidRPr="004B6C7F">
        <w:rPr>
          <w:rFonts w:hint="eastAsia"/>
          <w:sz w:val="18"/>
          <w:szCs w:val="18"/>
        </w:rPr>
        <w:t xml:space="preserve"> </w:t>
      </w:r>
      <w:r w:rsidR="002E5C8B">
        <w:rPr>
          <w:rFonts w:hint="eastAsia"/>
          <w:sz w:val="18"/>
          <w:szCs w:val="18"/>
        </w:rPr>
        <w:t>管理员</w:t>
      </w:r>
      <w:r>
        <w:rPr>
          <w:rFonts w:hint="eastAsia"/>
          <w:sz w:val="18"/>
          <w:szCs w:val="18"/>
        </w:rPr>
        <w:t>信息</w:t>
      </w:r>
      <w:r w:rsidRPr="004B6C7F">
        <w:rPr>
          <w:rFonts w:hint="eastAsia"/>
          <w:sz w:val="18"/>
          <w:szCs w:val="18"/>
        </w:rPr>
        <w:t>功能实现界面</w:t>
      </w:r>
    </w:p>
    <w:p w14:paraId="0E89F631" w14:textId="77777777" w:rsidR="00845ECD" w:rsidRPr="00845ECD" w:rsidRDefault="00845ECD" w:rsidP="007E0C14">
      <w:pPr>
        <w:spacing w:line="15pt" w:lineRule="auto"/>
        <w:ind w:firstLine="21pt"/>
        <w:jc w:val="center"/>
      </w:pPr>
    </w:p>
    <w:p w14:paraId="1189D66D" w14:textId="49141B98" w:rsidR="007E0C14" w:rsidRDefault="00845ECD" w:rsidP="007E0C14">
      <w:pPr>
        <w:widowControl/>
        <w:shd w:val="clear" w:color="auto" w:fill="FFFFFE"/>
        <w:spacing w:line="15pt" w:lineRule="auto"/>
        <w:ind w:firstLine="21pt"/>
        <w:rPr>
          <w:szCs w:val="21"/>
        </w:rPr>
      </w:pPr>
      <w:r>
        <w:rPr>
          <w:rFonts w:hint="eastAsia"/>
          <w:szCs w:val="21"/>
        </w:rPr>
        <w:t>个人信息管理</w:t>
      </w:r>
      <w:r w:rsidR="007E0C14">
        <w:rPr>
          <w:rFonts w:hint="eastAsia"/>
          <w:szCs w:val="21"/>
        </w:rPr>
        <w:t>功能的核心</w:t>
      </w:r>
      <w:r w:rsidR="007E0C14" w:rsidRPr="004B6C7F">
        <w:rPr>
          <w:rFonts w:hint="eastAsia"/>
          <w:szCs w:val="21"/>
        </w:rPr>
        <w:t>代码如下：</w:t>
      </w:r>
    </w:p>
    <w:p w14:paraId="68DC679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partial</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class</w:t>
      </w:r>
      <w:r>
        <w:rPr>
          <w:rFonts w:ascii="新宋体" w:eastAsia="新宋体" w:hAnsi="Calibri" w:cs="新宋体"/>
          <w:color w:val="000000"/>
          <w:kern w:val="0"/>
          <w:sz w:val="19"/>
          <w:szCs w:val="19"/>
        </w:rPr>
        <w:t xml:space="preserve"> </w:t>
      </w:r>
      <w:r>
        <w:rPr>
          <w:rFonts w:ascii="新宋体" w:eastAsia="新宋体" w:hAnsi="Calibri" w:cs="新宋体"/>
          <w:color w:val="2B91AF"/>
          <w:kern w:val="0"/>
          <w:sz w:val="19"/>
          <w:szCs w:val="19"/>
        </w:rPr>
        <w:t>employee1</w:t>
      </w:r>
      <w:r>
        <w:rPr>
          <w:rFonts w:ascii="新宋体" w:eastAsia="新宋体" w:hAnsi="Calibri" w:cs="新宋体"/>
          <w:color w:val="000000"/>
          <w:kern w:val="0"/>
          <w:sz w:val="19"/>
          <w:szCs w:val="19"/>
        </w:rPr>
        <w:t xml:space="preserve"> : Form</w:t>
      </w:r>
    </w:p>
    <w:p w14:paraId="6A7DE1D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A4DEFD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ID;</w:t>
      </w:r>
    </w:p>
    <w:p w14:paraId="1AF6D2D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2B91AF"/>
          <w:kern w:val="0"/>
          <w:sz w:val="19"/>
          <w:szCs w:val="19"/>
        </w:rPr>
        <w:t>employee1</w:t>
      </w:r>
      <w:r>
        <w:rPr>
          <w:rFonts w:ascii="新宋体" w:eastAsia="新宋体" w:hAnsi="Calibri" w:cs="新宋体"/>
          <w:color w:val="000000"/>
          <w:kern w:val="0"/>
          <w:sz w:val="19"/>
          <w:szCs w:val="19"/>
        </w:rPr>
        <w:t>()</w:t>
      </w:r>
    </w:p>
    <w:p w14:paraId="0A0248F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4B5BF3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InitializeComponent</w:t>
      </w:r>
      <w:proofErr w:type="spellEnd"/>
      <w:r>
        <w:rPr>
          <w:rFonts w:ascii="新宋体" w:eastAsia="新宋体" w:hAnsi="Calibri" w:cs="新宋体"/>
          <w:color w:val="000000"/>
          <w:kern w:val="0"/>
          <w:sz w:val="19"/>
          <w:szCs w:val="19"/>
        </w:rPr>
        <w:t>();</w:t>
      </w:r>
    </w:p>
    <w:p w14:paraId="1B755D2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0834F2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2B91AF"/>
          <w:kern w:val="0"/>
          <w:sz w:val="19"/>
          <w:szCs w:val="19"/>
        </w:rPr>
        <w:t>employee1</w:t>
      </w:r>
      <w:r>
        <w:rPr>
          <w:rFonts w:ascii="新宋体" w:eastAsia="新宋体" w:hAnsi="Calibri" w:cs="新宋体"/>
          <w:color w:val="000000"/>
          <w:kern w:val="0"/>
          <w:sz w:val="19"/>
          <w:szCs w:val="19"/>
        </w:rPr>
        <w:t>(</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id)</w:t>
      </w:r>
    </w:p>
    <w:p w14:paraId="4881390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076A16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InitializeComponent</w:t>
      </w:r>
      <w:proofErr w:type="spellEnd"/>
      <w:r>
        <w:rPr>
          <w:rFonts w:ascii="新宋体" w:eastAsia="新宋体" w:hAnsi="Calibri" w:cs="新宋体"/>
          <w:color w:val="000000"/>
          <w:kern w:val="0"/>
          <w:sz w:val="19"/>
          <w:szCs w:val="19"/>
        </w:rPr>
        <w:t>();</w:t>
      </w:r>
    </w:p>
    <w:p w14:paraId="021AF77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ID = id;</w:t>
      </w:r>
    </w:p>
    <w:p w14:paraId="5F952EA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92CB2D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42D6971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button3_Click(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3D6FEA4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97CAA1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.Close</w:t>
      </w:r>
      <w:proofErr w:type="spellEnd"/>
      <w:r>
        <w:rPr>
          <w:rFonts w:ascii="新宋体" w:eastAsia="新宋体" w:hAnsi="Calibri" w:cs="新宋体"/>
          <w:color w:val="000000"/>
          <w:kern w:val="0"/>
          <w:sz w:val="19"/>
          <w:szCs w:val="19"/>
        </w:rPr>
        <w:t>();</w:t>
      </w:r>
    </w:p>
    <w:p w14:paraId="0E95586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26DDF9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1C27216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243886A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button4_Click(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27930E5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F99C64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admin</w:t>
      </w:r>
      <w:r>
        <w:rPr>
          <w:rFonts w:ascii="新宋体" w:eastAsia="新宋体" w:hAnsi="Calibri" w:cs="新宋体" w:hint="eastAsia"/>
          <w:color w:val="000000"/>
          <w:kern w:val="0"/>
          <w:sz w:val="19"/>
          <w:szCs w:val="19"/>
        </w:rPr>
        <w:t>客主</w:t>
      </w:r>
      <w:r>
        <w:rPr>
          <w:rFonts w:ascii="新宋体" w:eastAsia="新宋体" w:hAnsi="Calibri" w:cs="新宋体"/>
          <w:color w:val="000000"/>
          <w:kern w:val="0"/>
          <w:sz w:val="19"/>
          <w:szCs w:val="19"/>
        </w:rPr>
        <w:t xml:space="preserve"> admin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admin</w:t>
      </w:r>
      <w:r>
        <w:rPr>
          <w:rFonts w:ascii="新宋体" w:eastAsia="新宋体" w:hAnsi="Calibri" w:cs="新宋体" w:hint="eastAsia"/>
          <w:color w:val="000000"/>
          <w:kern w:val="0"/>
          <w:sz w:val="19"/>
          <w:szCs w:val="19"/>
        </w:rPr>
        <w:t>客主</w:t>
      </w:r>
      <w:r>
        <w:rPr>
          <w:rFonts w:ascii="新宋体" w:eastAsia="新宋体" w:hAnsi="Calibri" w:cs="新宋体"/>
          <w:color w:val="000000"/>
          <w:kern w:val="0"/>
          <w:sz w:val="19"/>
          <w:szCs w:val="19"/>
        </w:rPr>
        <w:t>();</w:t>
      </w:r>
    </w:p>
    <w:p w14:paraId="5958146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.Hide</w:t>
      </w:r>
      <w:proofErr w:type="spellEnd"/>
      <w:r>
        <w:rPr>
          <w:rFonts w:ascii="新宋体" w:eastAsia="新宋体" w:hAnsi="Calibri" w:cs="新宋体"/>
          <w:color w:val="000000"/>
          <w:kern w:val="0"/>
          <w:sz w:val="19"/>
          <w:szCs w:val="19"/>
        </w:rPr>
        <w:t>();</w:t>
      </w:r>
    </w:p>
    <w:p w14:paraId="23140E1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proofErr w:type="spellStart"/>
      <w:r>
        <w:rPr>
          <w:rFonts w:ascii="新宋体" w:eastAsia="新宋体" w:hAnsi="Calibri" w:cs="新宋体"/>
          <w:color w:val="000000"/>
          <w:kern w:val="0"/>
          <w:sz w:val="19"/>
          <w:szCs w:val="19"/>
        </w:rPr>
        <w:t>admin.ShowDialog</w:t>
      </w:r>
      <w:proofErr w:type="spellEnd"/>
      <w:r>
        <w:rPr>
          <w:rFonts w:ascii="新宋体" w:eastAsia="新宋体" w:hAnsi="Calibri" w:cs="新宋体"/>
          <w:color w:val="000000"/>
          <w:kern w:val="0"/>
          <w:sz w:val="19"/>
          <w:szCs w:val="19"/>
        </w:rPr>
        <w:t>();</w:t>
      </w:r>
    </w:p>
    <w:p w14:paraId="536C305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.Show</w:t>
      </w:r>
      <w:proofErr w:type="spellEnd"/>
      <w:r>
        <w:rPr>
          <w:rFonts w:ascii="新宋体" w:eastAsia="新宋体" w:hAnsi="Calibri" w:cs="新宋体"/>
          <w:color w:val="000000"/>
          <w:kern w:val="0"/>
          <w:sz w:val="19"/>
          <w:szCs w:val="19"/>
        </w:rPr>
        <w:t>();</w:t>
      </w:r>
    </w:p>
    <w:p w14:paraId="788739B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6BF1A7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1C665AF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button1_Click(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1DBC573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D6B06F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employee11 </w:t>
      </w:r>
      <w:proofErr w:type="spellStart"/>
      <w:r>
        <w:rPr>
          <w:rFonts w:ascii="新宋体" w:eastAsia="新宋体" w:hAnsi="Calibri" w:cs="新宋体"/>
          <w:color w:val="000000"/>
          <w:kern w:val="0"/>
          <w:sz w:val="19"/>
          <w:szCs w:val="19"/>
        </w:rPr>
        <w:t>em</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employee11();</w:t>
      </w:r>
    </w:p>
    <w:p w14:paraId="6DF702B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.Hide</w:t>
      </w:r>
      <w:proofErr w:type="spellEnd"/>
      <w:r>
        <w:rPr>
          <w:rFonts w:ascii="新宋体" w:eastAsia="新宋体" w:hAnsi="Calibri" w:cs="新宋体"/>
          <w:color w:val="000000"/>
          <w:kern w:val="0"/>
          <w:sz w:val="19"/>
          <w:szCs w:val="19"/>
        </w:rPr>
        <w:t>();</w:t>
      </w:r>
    </w:p>
    <w:p w14:paraId="383080F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em.ShowDialog</w:t>
      </w:r>
      <w:proofErr w:type="spellEnd"/>
      <w:r>
        <w:rPr>
          <w:rFonts w:ascii="新宋体" w:eastAsia="新宋体" w:hAnsi="Calibri" w:cs="新宋体"/>
          <w:color w:val="000000"/>
          <w:kern w:val="0"/>
          <w:sz w:val="19"/>
          <w:szCs w:val="19"/>
        </w:rPr>
        <w:t>();</w:t>
      </w:r>
    </w:p>
    <w:p w14:paraId="37D09D6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.Show</w:t>
      </w:r>
      <w:proofErr w:type="spellEnd"/>
      <w:r>
        <w:rPr>
          <w:rFonts w:ascii="新宋体" w:eastAsia="新宋体" w:hAnsi="Calibri" w:cs="新宋体"/>
          <w:color w:val="000000"/>
          <w:kern w:val="0"/>
          <w:sz w:val="19"/>
          <w:szCs w:val="19"/>
        </w:rPr>
        <w:t>();</w:t>
      </w:r>
    </w:p>
    <w:p w14:paraId="59338D8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9C9395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27AA0C3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employee1_Load(</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41A3374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D8C797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011C4F1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6136AD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21F798F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button2_Click(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32B5457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F37472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employee</w:t>
      </w:r>
      <w:r>
        <w:rPr>
          <w:rFonts w:ascii="新宋体" w:eastAsia="新宋体" w:hAnsi="Calibri" w:cs="新宋体" w:hint="eastAsia"/>
          <w:color w:val="000000"/>
          <w:kern w:val="0"/>
          <w:sz w:val="19"/>
          <w:szCs w:val="19"/>
        </w:rPr>
        <w:t>个人</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em</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employee</w:t>
      </w:r>
      <w:r>
        <w:rPr>
          <w:rFonts w:ascii="新宋体" w:eastAsia="新宋体" w:hAnsi="Calibri" w:cs="新宋体" w:hint="eastAsia"/>
          <w:color w:val="000000"/>
          <w:kern w:val="0"/>
          <w:sz w:val="19"/>
          <w:szCs w:val="19"/>
        </w:rPr>
        <w:t>个人</w:t>
      </w:r>
      <w:r>
        <w:rPr>
          <w:rFonts w:ascii="新宋体" w:eastAsia="新宋体" w:hAnsi="Calibri" w:cs="新宋体"/>
          <w:color w:val="000000"/>
          <w:kern w:val="0"/>
          <w:sz w:val="19"/>
          <w:szCs w:val="19"/>
        </w:rPr>
        <w:t>(ID);</w:t>
      </w:r>
    </w:p>
    <w:p w14:paraId="36B1FB0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.Hide</w:t>
      </w:r>
      <w:proofErr w:type="spellEnd"/>
      <w:r>
        <w:rPr>
          <w:rFonts w:ascii="新宋体" w:eastAsia="新宋体" w:hAnsi="Calibri" w:cs="新宋体"/>
          <w:color w:val="000000"/>
          <w:kern w:val="0"/>
          <w:sz w:val="19"/>
          <w:szCs w:val="19"/>
        </w:rPr>
        <w:t>();</w:t>
      </w:r>
    </w:p>
    <w:p w14:paraId="64F86DF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em.ShowDialog</w:t>
      </w:r>
      <w:proofErr w:type="spellEnd"/>
      <w:r>
        <w:rPr>
          <w:rFonts w:ascii="新宋体" w:eastAsia="新宋体" w:hAnsi="Calibri" w:cs="新宋体"/>
          <w:color w:val="000000"/>
          <w:kern w:val="0"/>
          <w:sz w:val="19"/>
          <w:szCs w:val="19"/>
        </w:rPr>
        <w:t>();</w:t>
      </w:r>
    </w:p>
    <w:p w14:paraId="299EC96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.Show</w:t>
      </w:r>
      <w:proofErr w:type="spellEnd"/>
      <w:r>
        <w:rPr>
          <w:rFonts w:ascii="新宋体" w:eastAsia="新宋体" w:hAnsi="Calibri" w:cs="新宋体"/>
          <w:color w:val="000000"/>
          <w:kern w:val="0"/>
          <w:sz w:val="19"/>
          <w:szCs w:val="19"/>
        </w:rPr>
        <w:t>();</w:t>
      </w:r>
    </w:p>
    <w:p w14:paraId="4BA19B9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33E9F85" w14:textId="11DA8630" w:rsidR="007E0C14" w:rsidRPr="007E0C14" w:rsidRDefault="00931770" w:rsidP="00931770">
      <w:pPr>
        <w:ind w:firstLine="19pt"/>
      </w:pPr>
      <w:r>
        <w:rPr>
          <w:rFonts w:ascii="新宋体" w:eastAsia="新宋体" w:hAnsi="Calibri" w:cs="新宋体"/>
          <w:color w:val="000000"/>
          <w:kern w:val="0"/>
          <w:sz w:val="19"/>
          <w:szCs w:val="19"/>
        </w:rPr>
        <w:t xml:space="preserve">    }</w:t>
      </w:r>
    </w:p>
    <w:p w14:paraId="268C33DC" w14:textId="147A6BC3" w:rsidR="007E0C14" w:rsidRDefault="007E0C14" w:rsidP="007E0C14">
      <w:pPr>
        <w:pStyle w:val="2"/>
      </w:pPr>
      <w:bookmarkStart w:id="312" w:name="_Toc106479036"/>
      <w:r w:rsidRPr="007E0C14">
        <w:rPr>
          <w:rFonts w:hint="eastAsia"/>
        </w:rPr>
        <w:t>5.</w:t>
      </w:r>
      <w:r w:rsidRPr="007E0C14">
        <w:t>3</w:t>
      </w:r>
      <w:r w:rsidRPr="007E0C14">
        <w:rPr>
          <w:rFonts w:hint="eastAsia"/>
        </w:rPr>
        <w:t xml:space="preserve"> </w:t>
      </w:r>
      <w:r w:rsidRPr="007E0C14">
        <w:rPr>
          <w:rFonts w:hint="eastAsia"/>
        </w:rPr>
        <w:t>商品售出管理模块实现</w:t>
      </w:r>
      <w:bookmarkEnd w:id="312"/>
    </w:p>
    <w:p w14:paraId="739E8413" w14:textId="1DBC4F62" w:rsidR="007E0C14" w:rsidRPr="007E0C14" w:rsidRDefault="00845ECD" w:rsidP="007E0C14">
      <w:pPr>
        <w:spacing w:line="15pt" w:lineRule="auto"/>
        <w:ind w:firstLine="21pt"/>
      </w:pPr>
      <w:r>
        <w:rPr>
          <w:rFonts w:hint="eastAsia"/>
        </w:rPr>
        <w:t>商品售出</w:t>
      </w:r>
      <w:r w:rsidR="007E0C14" w:rsidRPr="007E0C14">
        <w:rPr>
          <w:rFonts w:hint="eastAsia"/>
        </w:rPr>
        <w:t>界面如图</w:t>
      </w:r>
      <w:r w:rsidR="007E0C14" w:rsidRPr="007E0C14">
        <w:t>4</w:t>
      </w:r>
      <w:r>
        <w:rPr>
          <w:rFonts w:hint="eastAsia"/>
        </w:rPr>
        <w:t>-</w:t>
      </w:r>
      <w:r>
        <w:t>3</w:t>
      </w:r>
      <w:r w:rsidR="007E0C14" w:rsidRPr="007E0C14">
        <w:rPr>
          <w:rFonts w:hint="eastAsia"/>
        </w:rPr>
        <w:t>所示。</w:t>
      </w:r>
    </w:p>
    <w:p w14:paraId="233DCD2F" w14:textId="03C297CE" w:rsidR="007E0C14" w:rsidRPr="007E0C14" w:rsidRDefault="00931770" w:rsidP="007E0C14">
      <w:pPr>
        <w:spacing w:line="15pt" w:lineRule="auto"/>
        <w:ind w:firstLine="21pt"/>
        <w:jc w:val="center"/>
      </w:pPr>
      <w:r w:rsidRPr="00931770">
        <w:rPr>
          <w:noProof/>
        </w:rPr>
        <w:lastRenderedPageBreak/>
        <w:drawing>
          <wp:inline distT="0" distB="0" distL="0" distR="0" wp14:anchorId="5B466B5D" wp14:editId="2078DD6B">
            <wp:extent cx="5400040" cy="3006725"/>
            <wp:effectExtent l="0" t="0" r="0" b="3175"/>
            <wp:docPr id="13" name="图片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5400040" cy="3006725"/>
                    </a:xfrm>
                    <a:prstGeom prst="rect">
                      <a:avLst/>
                    </a:prstGeom>
                  </pic:spPr>
                </pic:pic>
              </a:graphicData>
            </a:graphic>
          </wp:inline>
        </w:drawing>
      </w:r>
    </w:p>
    <w:p w14:paraId="14F5365B" w14:textId="7018C72E" w:rsidR="007E0C14" w:rsidRPr="004B6C7F" w:rsidRDefault="007E0C14" w:rsidP="00845ECD">
      <w:pPr>
        <w:pStyle w:val="af0"/>
      </w:pPr>
      <w:r w:rsidRPr="004B6C7F">
        <w:rPr>
          <w:rFonts w:hint="eastAsia"/>
        </w:rPr>
        <w:t>图</w:t>
      </w:r>
      <w:r>
        <w:rPr>
          <w:rFonts w:hint="eastAsia"/>
        </w:rPr>
        <w:t>4</w:t>
      </w:r>
      <w:r w:rsidRPr="004B6C7F">
        <w:t>-</w:t>
      </w:r>
      <w:r w:rsidR="00845ECD">
        <w:t>3</w:t>
      </w:r>
      <w:r w:rsidRPr="004B6C7F">
        <w:rPr>
          <w:rFonts w:hint="eastAsia"/>
        </w:rPr>
        <w:t xml:space="preserve"> </w:t>
      </w:r>
      <w:r w:rsidR="00845ECD">
        <w:rPr>
          <w:rFonts w:hint="eastAsia"/>
        </w:rPr>
        <w:t>商品售出</w:t>
      </w:r>
      <w:r w:rsidRPr="004B6C7F">
        <w:rPr>
          <w:rFonts w:hint="eastAsia"/>
        </w:rPr>
        <w:t>功能实现界面</w:t>
      </w:r>
    </w:p>
    <w:p w14:paraId="1E32EFF7" w14:textId="5102DDA1" w:rsidR="007E0C14" w:rsidRDefault="00845ECD" w:rsidP="007E0C14">
      <w:pPr>
        <w:widowControl/>
        <w:shd w:val="clear" w:color="auto" w:fill="FFFFFE"/>
        <w:spacing w:line="15pt" w:lineRule="auto"/>
        <w:ind w:firstLine="21pt"/>
        <w:rPr>
          <w:szCs w:val="21"/>
        </w:rPr>
      </w:pPr>
      <w:r>
        <w:rPr>
          <w:rFonts w:hint="eastAsia"/>
        </w:rPr>
        <w:t>商品售出</w:t>
      </w:r>
      <w:r w:rsidR="007E0C14">
        <w:rPr>
          <w:rFonts w:hint="eastAsia"/>
          <w:szCs w:val="21"/>
        </w:rPr>
        <w:t>功能的核心</w:t>
      </w:r>
      <w:r w:rsidR="007E0C14" w:rsidRPr="004B6C7F">
        <w:rPr>
          <w:rFonts w:hint="eastAsia"/>
          <w:szCs w:val="21"/>
        </w:rPr>
        <w:t>代码如下：</w:t>
      </w:r>
    </w:p>
    <w:p w14:paraId="2AAC070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partial</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class</w:t>
      </w:r>
      <w:r>
        <w:rPr>
          <w:rFonts w:ascii="新宋体" w:eastAsia="新宋体" w:hAnsi="Calibri" w:cs="新宋体"/>
          <w:color w:val="000000"/>
          <w:kern w:val="0"/>
          <w:sz w:val="19"/>
          <w:szCs w:val="19"/>
        </w:rPr>
        <w:t xml:space="preserve"> </w:t>
      </w:r>
      <w:r>
        <w:rPr>
          <w:rFonts w:ascii="新宋体" w:eastAsia="新宋体" w:hAnsi="Calibri" w:cs="新宋体"/>
          <w:color w:val="2B91AF"/>
          <w:kern w:val="0"/>
          <w:sz w:val="19"/>
          <w:szCs w:val="19"/>
        </w:rPr>
        <w:t>employee11</w:t>
      </w:r>
      <w:r>
        <w:rPr>
          <w:rFonts w:ascii="新宋体" w:eastAsia="新宋体" w:hAnsi="Calibri" w:cs="新宋体"/>
          <w:color w:val="000000"/>
          <w:kern w:val="0"/>
          <w:sz w:val="19"/>
          <w:szCs w:val="19"/>
        </w:rPr>
        <w:t xml:space="preserve"> : Form</w:t>
      </w:r>
    </w:p>
    <w:p w14:paraId="24969D7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122C23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2B91AF"/>
          <w:kern w:val="0"/>
          <w:sz w:val="19"/>
          <w:szCs w:val="19"/>
        </w:rPr>
        <w:t>employee11</w:t>
      </w:r>
      <w:r>
        <w:rPr>
          <w:rFonts w:ascii="新宋体" w:eastAsia="新宋体" w:hAnsi="Calibri" w:cs="新宋体"/>
          <w:color w:val="000000"/>
          <w:kern w:val="0"/>
          <w:sz w:val="19"/>
          <w:szCs w:val="19"/>
        </w:rPr>
        <w:t>()</w:t>
      </w:r>
    </w:p>
    <w:p w14:paraId="6D82248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4C039B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InitializeComponent</w:t>
      </w:r>
      <w:proofErr w:type="spellEnd"/>
      <w:r>
        <w:rPr>
          <w:rFonts w:ascii="新宋体" w:eastAsia="新宋体" w:hAnsi="Calibri" w:cs="新宋体"/>
          <w:color w:val="000000"/>
          <w:kern w:val="0"/>
          <w:sz w:val="19"/>
          <w:szCs w:val="19"/>
        </w:rPr>
        <w:t>();</w:t>
      </w:r>
    </w:p>
    <w:p w14:paraId="4D73FAA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count();</w:t>
      </w:r>
    </w:p>
    <w:p w14:paraId="756491B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E3715A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count()</w:t>
      </w:r>
    </w:p>
    <w:p w14:paraId="1245E74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EC7740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64BBF2F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$"select max(</w:t>
      </w:r>
      <w:r>
        <w:rPr>
          <w:rFonts w:ascii="新宋体" w:eastAsia="新宋体" w:hAnsi="Calibri" w:cs="新宋体" w:hint="eastAsia"/>
          <w:color w:val="A31515"/>
          <w:kern w:val="0"/>
          <w:sz w:val="19"/>
          <w:szCs w:val="19"/>
        </w:rPr>
        <w:t>流水单号</w:t>
      </w:r>
      <w:r>
        <w:rPr>
          <w:rFonts w:ascii="新宋体" w:eastAsia="新宋体" w:hAnsi="Calibri" w:cs="新宋体"/>
          <w:color w:val="A31515"/>
          <w:kern w:val="0"/>
          <w:sz w:val="19"/>
          <w:szCs w:val="19"/>
        </w:rPr>
        <w:t>)+1 as x from Trade"</w:t>
      </w:r>
      <w:r>
        <w:rPr>
          <w:rFonts w:ascii="新宋体" w:eastAsia="新宋体" w:hAnsi="Calibri" w:cs="新宋体"/>
          <w:color w:val="000000"/>
          <w:kern w:val="0"/>
          <w:sz w:val="19"/>
          <w:szCs w:val="19"/>
        </w:rPr>
        <w:t>;</w:t>
      </w:r>
    </w:p>
    <w:p w14:paraId="196491D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IDataReader</w:t>
      </w:r>
      <w:proofErr w:type="spellEnd"/>
      <w:r>
        <w:rPr>
          <w:rFonts w:ascii="新宋体" w:eastAsia="新宋体" w:hAnsi="Calibri" w:cs="新宋体"/>
          <w:color w:val="000000"/>
          <w:kern w:val="0"/>
          <w:sz w:val="19"/>
          <w:szCs w:val="19"/>
        </w:rPr>
        <w:t xml:space="preserve"> dc = </w:t>
      </w:r>
      <w:proofErr w:type="spellStart"/>
      <w:r>
        <w:rPr>
          <w:rFonts w:ascii="新宋体" w:eastAsia="新宋体" w:hAnsi="Calibri" w:cs="新宋体"/>
          <w:color w:val="000000"/>
          <w:kern w:val="0"/>
          <w:sz w:val="19"/>
          <w:szCs w:val="19"/>
        </w:rPr>
        <w:t>da.read</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w:t>
      </w:r>
    </w:p>
    <w:p w14:paraId="423BFA7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dc.Read</w:t>
      </w:r>
      <w:proofErr w:type="spellEnd"/>
      <w:r>
        <w:rPr>
          <w:rFonts w:ascii="新宋体" w:eastAsia="新宋体" w:hAnsi="Calibri" w:cs="新宋体"/>
          <w:color w:val="000000"/>
          <w:kern w:val="0"/>
          <w:sz w:val="19"/>
          <w:szCs w:val="19"/>
        </w:rPr>
        <w:t>())</w:t>
      </w:r>
    </w:p>
    <w:p w14:paraId="120374E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9A8901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label7.Text = dc[</w:t>
      </w:r>
      <w:r>
        <w:rPr>
          <w:rFonts w:ascii="新宋体" w:eastAsia="新宋体" w:hAnsi="Calibri" w:cs="新宋体"/>
          <w:color w:val="A31515"/>
          <w:kern w:val="0"/>
          <w:sz w:val="19"/>
          <w:szCs w:val="19"/>
        </w:rPr>
        <w:t>"x"</w:t>
      </w:r>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42ABC75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30A8B4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68CF6C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label8.Text=</w:t>
      </w:r>
      <w:proofErr w:type="spellStart"/>
      <w:r>
        <w:rPr>
          <w:rFonts w:ascii="新宋体" w:eastAsia="新宋体" w:hAnsi="Calibri" w:cs="新宋体"/>
          <w:color w:val="000000"/>
          <w:kern w:val="0"/>
          <w:sz w:val="19"/>
          <w:szCs w:val="19"/>
        </w:rPr>
        <w:t>DateTime.Now.ToString</w:t>
      </w:r>
      <w:proofErr w:type="spellEnd"/>
      <w:r>
        <w:rPr>
          <w:rFonts w:ascii="新宋体" w:eastAsia="新宋体" w:hAnsi="Calibri" w:cs="新宋体"/>
          <w:color w:val="000000"/>
          <w:kern w:val="0"/>
          <w:sz w:val="19"/>
          <w:szCs w:val="19"/>
        </w:rPr>
        <w:t>();</w:t>
      </w:r>
    </w:p>
    <w:p w14:paraId="78E3488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261DA3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button2_Click(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3EFCC63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24E321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.Close</w:t>
      </w:r>
      <w:proofErr w:type="spellEnd"/>
      <w:r>
        <w:rPr>
          <w:rFonts w:ascii="新宋体" w:eastAsia="新宋体" w:hAnsi="Calibri" w:cs="新宋体"/>
          <w:color w:val="000000"/>
          <w:kern w:val="0"/>
          <w:sz w:val="19"/>
          <w:szCs w:val="19"/>
        </w:rPr>
        <w:t xml:space="preserve">();   </w:t>
      </w:r>
    </w:p>
    <w:p w14:paraId="0CE334C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36B98A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1CBDC2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button1_Click(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14CAB10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p>
    <w:p w14:paraId="3EF5FDB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(label7.Text !=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&amp;&amp; textBox2.Text !=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&amp;&amp; textBox3.Text !=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&amp;&amp; textBox4.Text !=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&amp;&amp; textBox6.Text !=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7E13E4D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C40151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21767B6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$"insert into Trade values('</w:t>
      </w:r>
      <w:r>
        <w:rPr>
          <w:rFonts w:ascii="新宋体" w:eastAsia="新宋体" w:hAnsi="Calibri" w:cs="新宋体"/>
          <w:color w:val="000000"/>
          <w:kern w:val="0"/>
          <w:sz w:val="19"/>
          <w:szCs w:val="19"/>
        </w:rPr>
        <w:t>{label7.Text}</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{textBox2.Text}</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{textBox3.Text}</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w:t>
      </w:r>
    </w:p>
    <w:p w14:paraId="5969336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{textBox4.Text}</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{label8.Text}</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{textBox6.Text}</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33E4C79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int</w:t>
      </w:r>
      <w:r>
        <w:rPr>
          <w:rFonts w:ascii="新宋体" w:eastAsia="新宋体" w:hAnsi="Calibri" w:cs="新宋体"/>
          <w:color w:val="000000"/>
          <w:kern w:val="0"/>
          <w:sz w:val="19"/>
          <w:szCs w:val="19"/>
        </w:rPr>
        <w:t xml:space="preserve"> n = </w:t>
      </w:r>
      <w:proofErr w:type="spellStart"/>
      <w:r>
        <w:rPr>
          <w:rFonts w:ascii="新宋体" w:eastAsia="新宋体" w:hAnsi="Calibri" w:cs="新宋体"/>
          <w:color w:val="000000"/>
          <w:kern w:val="0"/>
          <w:sz w:val="19"/>
          <w:szCs w:val="19"/>
        </w:rPr>
        <w:t>da.Excute</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w:t>
      </w:r>
    </w:p>
    <w:p w14:paraId="6ACA8E6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(n &gt; 0)</w:t>
      </w:r>
    </w:p>
    <w:p w14:paraId="77C6D4D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1E150C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添加成功</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5BE5573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da2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08506A5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sql2 = </w:t>
      </w:r>
      <w:r>
        <w:rPr>
          <w:rFonts w:ascii="新宋体" w:eastAsia="新宋体" w:hAnsi="Calibri" w:cs="新宋体"/>
          <w:color w:val="A31515"/>
          <w:kern w:val="0"/>
          <w:sz w:val="19"/>
          <w:szCs w:val="19"/>
        </w:rPr>
        <w:t xml:space="preserve">$"update Goods set </w:t>
      </w:r>
      <w:r>
        <w:rPr>
          <w:rFonts w:ascii="新宋体" w:eastAsia="新宋体" w:hAnsi="Calibri" w:cs="新宋体" w:hint="eastAsia"/>
          <w:color w:val="A31515"/>
          <w:kern w:val="0"/>
          <w:sz w:val="19"/>
          <w:szCs w:val="19"/>
        </w:rPr>
        <w:t>库存量</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库存量</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{textBox4.Text}</w:t>
      </w:r>
      <w:r>
        <w:rPr>
          <w:rFonts w:ascii="新宋体" w:eastAsia="新宋体" w:hAnsi="Calibri" w:cs="新宋体"/>
          <w:color w:val="A31515"/>
          <w:kern w:val="0"/>
          <w:sz w:val="19"/>
          <w:szCs w:val="19"/>
        </w:rPr>
        <w:t xml:space="preserve">' where </w:t>
      </w:r>
      <w:r>
        <w:rPr>
          <w:rFonts w:ascii="新宋体" w:eastAsia="新宋体" w:hAnsi="Calibri" w:cs="新宋体" w:hint="eastAsia"/>
          <w:color w:val="A31515"/>
          <w:kern w:val="0"/>
          <w:sz w:val="19"/>
          <w:szCs w:val="19"/>
        </w:rPr>
        <w:t>商品编号</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{textBox3.Text}</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100B973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int</w:t>
      </w:r>
      <w:r>
        <w:rPr>
          <w:rFonts w:ascii="新宋体" w:eastAsia="新宋体" w:hAnsi="Calibri" w:cs="新宋体"/>
          <w:color w:val="000000"/>
          <w:kern w:val="0"/>
          <w:sz w:val="19"/>
          <w:szCs w:val="19"/>
        </w:rPr>
        <w:t xml:space="preserve"> n2 = da2.Excute(sql2);</w:t>
      </w:r>
    </w:p>
    <w:p w14:paraId="27B5FBF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count();</w:t>
      </w:r>
    </w:p>
    <w:p w14:paraId="0B910A4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textBox2.Text = textBox3.Text = textBox4.Text = textBox6.Text =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564418D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D78C74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else</w:t>
      </w:r>
    </w:p>
    <w:p w14:paraId="6D82590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C9DE75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添加失败</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10BFC17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76D4D5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73DDAE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else</w:t>
      </w:r>
    </w:p>
    <w:p w14:paraId="0B039BE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480811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有非必要空值</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70E48A6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A9F26E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6A350E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2631BC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7F2DC98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employee11_Load(</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1A9851C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084FE3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count();</w:t>
      </w:r>
    </w:p>
    <w:p w14:paraId="3784E565" w14:textId="6918E75B" w:rsidR="007E0C14" w:rsidRPr="00845ECD" w:rsidRDefault="00931770" w:rsidP="00931770">
      <w:pPr>
        <w:ind w:firstLine="19pt"/>
      </w:pPr>
      <w:r>
        <w:rPr>
          <w:rFonts w:ascii="新宋体" w:eastAsia="新宋体" w:hAnsi="Calibri" w:cs="新宋体"/>
          <w:color w:val="000000"/>
          <w:kern w:val="0"/>
          <w:sz w:val="19"/>
          <w:szCs w:val="19"/>
        </w:rPr>
        <w:t xml:space="preserve">        }</w:t>
      </w:r>
    </w:p>
    <w:p w14:paraId="0A07F833" w14:textId="616B25F3" w:rsidR="007E0C14" w:rsidRDefault="007E0C14" w:rsidP="007E0C14">
      <w:pPr>
        <w:pStyle w:val="2"/>
      </w:pPr>
      <w:bookmarkStart w:id="313" w:name="_Toc106479037"/>
      <w:r w:rsidRPr="007E0C14">
        <w:rPr>
          <w:rFonts w:hint="eastAsia"/>
        </w:rPr>
        <w:t>5.4</w:t>
      </w:r>
      <w:r w:rsidRPr="007E0C14">
        <w:rPr>
          <w:rFonts w:hint="eastAsia"/>
        </w:rPr>
        <w:t>商品信息管理模块详细设计</w:t>
      </w:r>
      <w:bookmarkEnd w:id="313"/>
    </w:p>
    <w:p w14:paraId="7F9CA4C3" w14:textId="57ECCBE4" w:rsidR="007E0C14" w:rsidRPr="007E0C14" w:rsidRDefault="00845ECD" w:rsidP="007E0C14">
      <w:pPr>
        <w:spacing w:line="15pt" w:lineRule="auto"/>
        <w:ind w:firstLine="21pt"/>
      </w:pPr>
      <w:r w:rsidRPr="007E0C14">
        <w:rPr>
          <w:rFonts w:hint="eastAsia"/>
        </w:rPr>
        <w:t>商品信息管理</w:t>
      </w:r>
      <w:r w:rsidR="007E0C14" w:rsidRPr="007E0C14">
        <w:rPr>
          <w:rFonts w:hint="eastAsia"/>
        </w:rPr>
        <w:t>界面如图</w:t>
      </w:r>
      <w:r w:rsidR="007E0C14" w:rsidRPr="007E0C14">
        <w:t>4-</w:t>
      </w:r>
      <w:r>
        <w:t>4</w:t>
      </w:r>
      <w:r w:rsidR="007E0C14" w:rsidRPr="007E0C14">
        <w:rPr>
          <w:rFonts w:hint="eastAsia"/>
        </w:rPr>
        <w:t>所示。</w:t>
      </w:r>
    </w:p>
    <w:p w14:paraId="3769DA9B" w14:textId="2DC72EBE" w:rsidR="007E0C14" w:rsidRDefault="00931770" w:rsidP="007E0C14">
      <w:pPr>
        <w:spacing w:line="15pt" w:lineRule="auto"/>
        <w:ind w:firstLine="21pt"/>
        <w:jc w:val="center"/>
      </w:pPr>
      <w:r w:rsidRPr="00931770">
        <w:rPr>
          <w:noProof/>
        </w:rPr>
        <w:lastRenderedPageBreak/>
        <w:drawing>
          <wp:inline distT="0" distB="0" distL="0" distR="0" wp14:anchorId="71A3D236" wp14:editId="1FE4F63C">
            <wp:extent cx="5167733" cy="2994660"/>
            <wp:effectExtent l="0" t="0" r="0" b="0"/>
            <wp:docPr id="14" name="图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8"/>
                    <a:stretch>
                      <a:fillRect/>
                    </a:stretch>
                  </pic:blipFill>
                  <pic:spPr>
                    <a:xfrm>
                      <a:off x="0" y="0"/>
                      <a:ext cx="5170788" cy="2996430"/>
                    </a:xfrm>
                    <a:prstGeom prst="rect">
                      <a:avLst/>
                    </a:prstGeom>
                  </pic:spPr>
                </pic:pic>
              </a:graphicData>
            </a:graphic>
          </wp:inline>
        </w:drawing>
      </w:r>
      <w:r w:rsidRPr="00931770">
        <w:rPr>
          <w:noProof/>
        </w:rPr>
        <w:drawing>
          <wp:inline distT="0" distB="0" distL="0" distR="0" wp14:anchorId="234512F6" wp14:editId="624546F1">
            <wp:extent cx="5222156" cy="3131820"/>
            <wp:effectExtent l="0" t="0" r="0" b="0"/>
            <wp:docPr id="16" name="图片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9"/>
                    <a:stretch>
                      <a:fillRect/>
                    </a:stretch>
                  </pic:blipFill>
                  <pic:spPr>
                    <a:xfrm>
                      <a:off x="0" y="0"/>
                      <a:ext cx="5226367" cy="3134346"/>
                    </a:xfrm>
                    <a:prstGeom prst="rect">
                      <a:avLst/>
                    </a:prstGeom>
                  </pic:spPr>
                </pic:pic>
              </a:graphicData>
            </a:graphic>
          </wp:inline>
        </w:drawing>
      </w:r>
    </w:p>
    <w:p w14:paraId="4D590BC9" w14:textId="726BA972" w:rsidR="00931770" w:rsidRPr="007E0C14" w:rsidRDefault="00931770" w:rsidP="007E0C14">
      <w:pPr>
        <w:spacing w:line="15pt" w:lineRule="auto"/>
        <w:ind w:firstLine="21pt"/>
        <w:jc w:val="center"/>
      </w:pPr>
      <w:r w:rsidRPr="00931770">
        <w:rPr>
          <w:noProof/>
        </w:rPr>
        <w:lastRenderedPageBreak/>
        <w:drawing>
          <wp:inline distT="0" distB="0" distL="0" distR="0" wp14:anchorId="27507A9E" wp14:editId="106A4BE5">
            <wp:extent cx="5400040" cy="3076575"/>
            <wp:effectExtent l="0" t="0" r="0" b="9525"/>
            <wp:docPr id="18" name="图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0"/>
                    <a:stretch>
                      <a:fillRect/>
                    </a:stretch>
                  </pic:blipFill>
                  <pic:spPr>
                    <a:xfrm>
                      <a:off x="0" y="0"/>
                      <a:ext cx="5400040" cy="3076575"/>
                    </a:xfrm>
                    <a:prstGeom prst="rect">
                      <a:avLst/>
                    </a:prstGeom>
                  </pic:spPr>
                </pic:pic>
              </a:graphicData>
            </a:graphic>
          </wp:inline>
        </w:drawing>
      </w:r>
    </w:p>
    <w:p w14:paraId="72F43942" w14:textId="44E830F1" w:rsidR="007E0C14" w:rsidRPr="004B6C7F" w:rsidRDefault="007E0C14" w:rsidP="00845ECD">
      <w:pPr>
        <w:pStyle w:val="af0"/>
      </w:pPr>
      <w:r w:rsidRPr="004B6C7F">
        <w:rPr>
          <w:rFonts w:hint="eastAsia"/>
        </w:rPr>
        <w:t>图</w:t>
      </w:r>
      <w:r>
        <w:rPr>
          <w:rFonts w:hint="eastAsia"/>
        </w:rPr>
        <w:t>4</w:t>
      </w:r>
      <w:r w:rsidRPr="004B6C7F">
        <w:t>-</w:t>
      </w:r>
      <w:r w:rsidR="00845ECD">
        <w:t xml:space="preserve">4 </w:t>
      </w:r>
      <w:r w:rsidR="00845ECD" w:rsidRPr="007E0C14">
        <w:rPr>
          <w:rFonts w:hint="eastAsia"/>
        </w:rPr>
        <w:t>商品信息管理</w:t>
      </w:r>
      <w:r w:rsidRPr="004B6C7F">
        <w:rPr>
          <w:rFonts w:hint="eastAsia"/>
        </w:rPr>
        <w:t>功能实现界面</w:t>
      </w:r>
    </w:p>
    <w:p w14:paraId="28CC66B9" w14:textId="58EE58A5" w:rsidR="007E0C14" w:rsidRDefault="00845ECD" w:rsidP="007E0C14">
      <w:pPr>
        <w:widowControl/>
        <w:shd w:val="clear" w:color="auto" w:fill="FFFFFE"/>
        <w:spacing w:line="15pt" w:lineRule="auto"/>
        <w:ind w:firstLine="21pt"/>
        <w:rPr>
          <w:szCs w:val="21"/>
        </w:rPr>
      </w:pPr>
      <w:r w:rsidRPr="007E0C14">
        <w:rPr>
          <w:rFonts w:hint="eastAsia"/>
        </w:rPr>
        <w:t>商品信息管理</w:t>
      </w:r>
      <w:r w:rsidR="007E0C14">
        <w:rPr>
          <w:rFonts w:hint="eastAsia"/>
          <w:szCs w:val="21"/>
        </w:rPr>
        <w:t>功能的核心</w:t>
      </w:r>
      <w:r w:rsidR="007E0C14" w:rsidRPr="004B6C7F">
        <w:rPr>
          <w:rFonts w:hint="eastAsia"/>
          <w:szCs w:val="21"/>
        </w:rPr>
        <w:t>代码如下：</w:t>
      </w:r>
    </w:p>
    <w:p w14:paraId="0FDFDC2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partial</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class</w:t>
      </w:r>
      <w:r>
        <w:rPr>
          <w:rFonts w:ascii="新宋体" w:eastAsia="新宋体" w:hAnsi="Calibri" w:cs="新宋体"/>
          <w:color w:val="000000"/>
          <w:kern w:val="0"/>
          <w:sz w:val="19"/>
          <w:szCs w:val="19"/>
        </w:rPr>
        <w:t xml:space="preserve"> </w:t>
      </w:r>
      <w:r>
        <w:rPr>
          <w:rFonts w:ascii="新宋体" w:eastAsia="新宋体" w:hAnsi="Calibri" w:cs="新宋体"/>
          <w:color w:val="2B91AF"/>
          <w:kern w:val="0"/>
          <w:sz w:val="19"/>
          <w:szCs w:val="19"/>
        </w:rPr>
        <w:t>admin</w:t>
      </w:r>
      <w:r>
        <w:rPr>
          <w:rFonts w:ascii="新宋体" w:eastAsia="新宋体" w:hAnsi="Calibri" w:cs="新宋体" w:hint="eastAsia"/>
          <w:color w:val="2B91AF"/>
          <w:kern w:val="0"/>
          <w:sz w:val="19"/>
          <w:szCs w:val="19"/>
        </w:rPr>
        <w:t>商主</w:t>
      </w:r>
      <w:r>
        <w:rPr>
          <w:rFonts w:ascii="新宋体" w:eastAsia="新宋体" w:hAnsi="Calibri" w:cs="新宋体"/>
          <w:color w:val="000000"/>
          <w:kern w:val="0"/>
          <w:sz w:val="19"/>
          <w:szCs w:val="19"/>
        </w:rPr>
        <w:t xml:space="preserve"> : Form</w:t>
      </w:r>
    </w:p>
    <w:p w14:paraId="1A0D8D4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4F2813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2B91AF"/>
          <w:kern w:val="0"/>
          <w:sz w:val="19"/>
          <w:szCs w:val="19"/>
        </w:rPr>
        <w:t>admin</w:t>
      </w:r>
      <w:r>
        <w:rPr>
          <w:rFonts w:ascii="新宋体" w:eastAsia="新宋体" w:hAnsi="Calibri" w:cs="新宋体" w:hint="eastAsia"/>
          <w:color w:val="2B91AF"/>
          <w:kern w:val="0"/>
          <w:sz w:val="19"/>
          <w:szCs w:val="19"/>
        </w:rPr>
        <w:t>商主</w:t>
      </w:r>
      <w:r>
        <w:rPr>
          <w:rFonts w:ascii="新宋体" w:eastAsia="新宋体" w:hAnsi="Calibri" w:cs="新宋体"/>
          <w:color w:val="000000"/>
          <w:kern w:val="0"/>
          <w:sz w:val="19"/>
          <w:szCs w:val="19"/>
        </w:rPr>
        <w:t>()</w:t>
      </w:r>
    </w:p>
    <w:p w14:paraId="3654D8D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00F046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InitializeComponent</w:t>
      </w:r>
      <w:proofErr w:type="spellEnd"/>
      <w:r>
        <w:rPr>
          <w:rFonts w:ascii="新宋体" w:eastAsia="新宋体" w:hAnsi="Calibri" w:cs="新宋体"/>
          <w:color w:val="000000"/>
          <w:kern w:val="0"/>
          <w:sz w:val="19"/>
          <w:szCs w:val="19"/>
        </w:rPr>
        <w:t>();</w:t>
      </w:r>
    </w:p>
    <w:p w14:paraId="0B29810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Table();</w:t>
      </w:r>
    </w:p>
    <w:p w14:paraId="52486CB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F7FB3F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21291FB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dataGridView1_CellContentClick(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DataGridViewCellEventArgs</w:t>
      </w:r>
      <w:proofErr w:type="spellEnd"/>
      <w:r>
        <w:rPr>
          <w:rFonts w:ascii="新宋体" w:eastAsia="新宋体" w:hAnsi="Calibri" w:cs="新宋体"/>
          <w:color w:val="000000"/>
          <w:kern w:val="0"/>
          <w:sz w:val="19"/>
          <w:szCs w:val="19"/>
        </w:rPr>
        <w:t xml:space="preserve"> e)</w:t>
      </w:r>
    </w:p>
    <w:p w14:paraId="41B2A6C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DB48DA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12AA774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0AF1A0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4886C86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textBox1_TextChanged(</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75C2D7E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EE2AE5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947E4A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61B9D5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C7078D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admin2_Load(</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31D970B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DC6837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id = dataGridView1.SelectedRows[0].Cells[0].</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43AF05D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label2.Text = id + dataGridView1.SelectedRows[0].Cells[1].</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2C7EC76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6B518F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Table()</w:t>
      </w:r>
      <w:r>
        <w:rPr>
          <w:rFonts w:ascii="新宋体" w:eastAsia="新宋体" w:hAnsi="Calibri" w:cs="新宋体"/>
          <w:color w:val="008000"/>
          <w:kern w:val="0"/>
          <w:sz w:val="19"/>
          <w:szCs w:val="19"/>
        </w:rPr>
        <w:t>//</w:t>
      </w:r>
      <w:r>
        <w:rPr>
          <w:rFonts w:ascii="新宋体" w:eastAsia="新宋体" w:hAnsi="Calibri" w:cs="新宋体" w:hint="eastAsia"/>
          <w:color w:val="008000"/>
          <w:kern w:val="0"/>
          <w:sz w:val="19"/>
          <w:szCs w:val="19"/>
        </w:rPr>
        <w:t>读取数据</w:t>
      </w:r>
    </w:p>
    <w:p w14:paraId="3C8B349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p>
    <w:p w14:paraId="436E3B0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dataGridView1.Rows.Clear();</w:t>
      </w:r>
    </w:p>
    <w:p w14:paraId="76DC87F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0559D11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"select * from Goods"</w:t>
      </w:r>
      <w:r>
        <w:rPr>
          <w:rFonts w:ascii="新宋体" w:eastAsia="新宋体" w:hAnsi="Calibri" w:cs="新宋体"/>
          <w:color w:val="000000"/>
          <w:kern w:val="0"/>
          <w:sz w:val="19"/>
          <w:szCs w:val="19"/>
        </w:rPr>
        <w:t>;</w:t>
      </w:r>
    </w:p>
    <w:p w14:paraId="61B6899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IDataReader</w:t>
      </w:r>
      <w:proofErr w:type="spellEnd"/>
      <w:r>
        <w:rPr>
          <w:rFonts w:ascii="新宋体" w:eastAsia="新宋体" w:hAnsi="Calibri" w:cs="新宋体"/>
          <w:color w:val="000000"/>
          <w:kern w:val="0"/>
          <w:sz w:val="19"/>
          <w:szCs w:val="19"/>
        </w:rPr>
        <w:t xml:space="preserve"> dc = </w:t>
      </w:r>
      <w:proofErr w:type="spellStart"/>
      <w:r>
        <w:rPr>
          <w:rFonts w:ascii="新宋体" w:eastAsia="新宋体" w:hAnsi="Calibri" w:cs="新宋体"/>
          <w:color w:val="000000"/>
          <w:kern w:val="0"/>
          <w:sz w:val="19"/>
          <w:szCs w:val="19"/>
        </w:rPr>
        <w:t>da.read</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w:t>
      </w:r>
    </w:p>
    <w:p w14:paraId="32C833F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a0, a1, a2, a3, a4, a5, a6, a7;</w:t>
      </w:r>
    </w:p>
    <w:p w14:paraId="457ECF6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CE80E4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while</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dc.Read</w:t>
      </w:r>
      <w:proofErr w:type="spellEnd"/>
      <w:r>
        <w:rPr>
          <w:rFonts w:ascii="新宋体" w:eastAsia="新宋体" w:hAnsi="Calibri" w:cs="新宋体"/>
          <w:color w:val="000000"/>
          <w:kern w:val="0"/>
          <w:sz w:val="19"/>
          <w:szCs w:val="19"/>
        </w:rPr>
        <w:t>())</w:t>
      </w:r>
    </w:p>
    <w:p w14:paraId="5D79259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BA4039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a0 = dc[0].</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2E2AD41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a1 = dc[1].</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3C16F8C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a2 = dc[2].</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5851D6C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a3 = dc[3].</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56A8B7B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a4 = dc[4].</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219D3FF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a5 = dc[5].</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28AB1DE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a6 = dc[6].</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47A6EB7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a6=a6.Remove(9);</w:t>
      </w:r>
    </w:p>
    <w:p w14:paraId="69A488E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a7 = dc[7].</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6823E63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table = { a0, a1, a2, a3, a4, a5, a6, a7 };</w:t>
      </w:r>
    </w:p>
    <w:p w14:paraId="4444D5C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dataGridView1.Rows.Add(table);</w:t>
      </w:r>
    </w:p>
    <w:p w14:paraId="1FCB0E4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BEFE72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dc.Close</w:t>
      </w:r>
      <w:proofErr w:type="spellEnd"/>
      <w:r>
        <w:rPr>
          <w:rFonts w:ascii="新宋体" w:eastAsia="新宋体" w:hAnsi="Calibri" w:cs="新宋体"/>
          <w:color w:val="000000"/>
          <w:kern w:val="0"/>
          <w:sz w:val="19"/>
          <w:szCs w:val="19"/>
        </w:rPr>
        <w:t>();</w:t>
      </w:r>
    </w:p>
    <w:p w14:paraId="4D848F5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da.Close</w:t>
      </w:r>
      <w:proofErr w:type="spellEnd"/>
      <w:r>
        <w:rPr>
          <w:rFonts w:ascii="新宋体" w:eastAsia="新宋体" w:hAnsi="Calibri" w:cs="新宋体"/>
          <w:color w:val="000000"/>
          <w:kern w:val="0"/>
          <w:sz w:val="19"/>
          <w:szCs w:val="19"/>
        </w:rPr>
        <w:t>();</w:t>
      </w:r>
    </w:p>
    <w:p w14:paraId="717B452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118FFD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71C0C7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button1_Click(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6A16E28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AFD692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admin</w:t>
      </w:r>
      <w:proofErr w:type="gramStart"/>
      <w:r>
        <w:rPr>
          <w:rFonts w:ascii="新宋体" w:eastAsia="新宋体" w:hAnsi="Calibri" w:cs="新宋体" w:hint="eastAsia"/>
          <w:color w:val="000000"/>
          <w:kern w:val="0"/>
          <w:sz w:val="19"/>
          <w:szCs w:val="19"/>
        </w:rPr>
        <w:t>商添</w:t>
      </w:r>
      <w:proofErr w:type="gramEnd"/>
      <w:r>
        <w:rPr>
          <w:rFonts w:ascii="新宋体" w:eastAsia="新宋体" w:hAnsi="Calibri" w:cs="新宋体"/>
          <w:color w:val="000000"/>
          <w:kern w:val="0"/>
          <w:sz w:val="19"/>
          <w:szCs w:val="19"/>
        </w:rPr>
        <w:t xml:space="preserve"> admin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admin</w:t>
      </w:r>
      <w:proofErr w:type="gramStart"/>
      <w:r>
        <w:rPr>
          <w:rFonts w:ascii="新宋体" w:eastAsia="新宋体" w:hAnsi="Calibri" w:cs="新宋体" w:hint="eastAsia"/>
          <w:color w:val="000000"/>
          <w:kern w:val="0"/>
          <w:sz w:val="19"/>
          <w:szCs w:val="19"/>
        </w:rPr>
        <w:t>商添</w:t>
      </w:r>
      <w:proofErr w:type="gramEnd"/>
      <w:r>
        <w:rPr>
          <w:rFonts w:ascii="新宋体" w:eastAsia="新宋体" w:hAnsi="Calibri" w:cs="新宋体"/>
          <w:color w:val="000000"/>
          <w:kern w:val="0"/>
          <w:sz w:val="19"/>
          <w:szCs w:val="19"/>
        </w:rPr>
        <w:t>();</w:t>
      </w:r>
    </w:p>
    <w:p w14:paraId="36B8C12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.Hide</w:t>
      </w:r>
      <w:proofErr w:type="spellEnd"/>
      <w:r>
        <w:rPr>
          <w:rFonts w:ascii="新宋体" w:eastAsia="新宋体" w:hAnsi="Calibri" w:cs="新宋体"/>
          <w:color w:val="000000"/>
          <w:kern w:val="0"/>
          <w:sz w:val="19"/>
          <w:szCs w:val="19"/>
        </w:rPr>
        <w:t>();</w:t>
      </w:r>
    </w:p>
    <w:p w14:paraId="68D7054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admin.ShowDialog</w:t>
      </w:r>
      <w:proofErr w:type="spellEnd"/>
      <w:r>
        <w:rPr>
          <w:rFonts w:ascii="新宋体" w:eastAsia="新宋体" w:hAnsi="Calibri" w:cs="新宋体"/>
          <w:color w:val="000000"/>
          <w:kern w:val="0"/>
          <w:sz w:val="19"/>
          <w:szCs w:val="19"/>
        </w:rPr>
        <w:t>();</w:t>
      </w:r>
    </w:p>
    <w:p w14:paraId="1BF173C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.Show</w:t>
      </w:r>
      <w:proofErr w:type="spellEnd"/>
      <w:r>
        <w:rPr>
          <w:rFonts w:ascii="新宋体" w:eastAsia="新宋体" w:hAnsi="Calibri" w:cs="新宋体"/>
          <w:color w:val="000000"/>
          <w:kern w:val="0"/>
          <w:sz w:val="19"/>
          <w:szCs w:val="19"/>
        </w:rPr>
        <w:t>();</w:t>
      </w:r>
    </w:p>
    <w:p w14:paraId="18F3084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E91A97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751E347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button3_Click(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22D04A1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BB84F6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try</w:t>
      </w:r>
    </w:p>
    <w:p w14:paraId="58CB92A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4C55E1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id = dataGridView1.SelectedRows[0].Cells[0].</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72B7814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label2.Text = id + dataGridView1.SelectedRows[0].Cells[1].</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04E67FD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DialogResult</w:t>
      </w:r>
      <w:proofErr w:type="spellEnd"/>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dr</w:t>
      </w:r>
      <w:proofErr w:type="spellEnd"/>
      <w:r>
        <w:rPr>
          <w:rFonts w:ascii="新宋体" w:eastAsia="新宋体" w:hAnsi="Calibri" w:cs="新宋体"/>
          <w:color w:val="000000"/>
          <w:kern w:val="0"/>
          <w:sz w:val="19"/>
          <w:szCs w:val="19"/>
        </w:rPr>
        <w:t xml:space="preserve"> =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确认删除？</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信息提示</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MessageBoxButtons.OKCancel</w:t>
      </w:r>
      <w:proofErr w:type="spellEnd"/>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MessageBoxIcon.Question</w:t>
      </w:r>
      <w:proofErr w:type="spellEnd"/>
      <w:r>
        <w:rPr>
          <w:rFonts w:ascii="新宋体" w:eastAsia="新宋体" w:hAnsi="Calibri" w:cs="新宋体"/>
          <w:color w:val="000000"/>
          <w:kern w:val="0"/>
          <w:sz w:val="19"/>
          <w:szCs w:val="19"/>
        </w:rPr>
        <w:t>);</w:t>
      </w:r>
    </w:p>
    <w:p w14:paraId="19C3443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dr</w:t>
      </w:r>
      <w:proofErr w:type="spellEnd"/>
      <w:r>
        <w:rPr>
          <w:rFonts w:ascii="新宋体" w:eastAsia="新宋体" w:hAnsi="Calibri" w:cs="新宋体"/>
          <w:color w:val="000000"/>
          <w:kern w:val="0"/>
          <w:sz w:val="19"/>
          <w:szCs w:val="19"/>
        </w:rPr>
        <w:t xml:space="preserve"> == </w:t>
      </w:r>
      <w:proofErr w:type="spellStart"/>
      <w:r>
        <w:rPr>
          <w:rFonts w:ascii="新宋体" w:eastAsia="新宋体" w:hAnsi="Calibri" w:cs="新宋体"/>
          <w:color w:val="000000"/>
          <w:kern w:val="0"/>
          <w:sz w:val="19"/>
          <w:szCs w:val="19"/>
        </w:rPr>
        <w:t>DialogResult.OK</w:t>
      </w:r>
      <w:proofErr w:type="spellEnd"/>
      <w:r>
        <w:rPr>
          <w:rFonts w:ascii="新宋体" w:eastAsia="新宋体" w:hAnsi="Calibri" w:cs="新宋体"/>
          <w:color w:val="000000"/>
          <w:kern w:val="0"/>
          <w:sz w:val="19"/>
          <w:szCs w:val="19"/>
        </w:rPr>
        <w:t>)</w:t>
      </w:r>
    </w:p>
    <w:p w14:paraId="731D5F3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8DA2A9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 xml:space="preserve">$"delete from Goods where </w:t>
      </w:r>
      <w:r>
        <w:rPr>
          <w:rFonts w:ascii="新宋体" w:eastAsia="新宋体" w:hAnsi="Calibri" w:cs="新宋体" w:hint="eastAsia"/>
          <w:color w:val="A31515"/>
          <w:kern w:val="0"/>
          <w:sz w:val="19"/>
          <w:szCs w:val="19"/>
        </w:rPr>
        <w:t>商品编号</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{id}</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74A03DC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426E656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da.Excute</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)&gt;0)</w:t>
      </w:r>
    </w:p>
    <w:p w14:paraId="20356BD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C77439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删除成功</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4668D6F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Table();</w:t>
      </w:r>
    </w:p>
    <w:p w14:paraId="3F0AA24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6008FF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else</w:t>
      </w:r>
    </w:p>
    <w:p w14:paraId="2EA0524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78102D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删除失败</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w:t>
      </w:r>
    </w:p>
    <w:p w14:paraId="0B571A4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796AD7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da.Close</w:t>
      </w:r>
      <w:proofErr w:type="spellEnd"/>
      <w:r>
        <w:rPr>
          <w:rFonts w:ascii="新宋体" w:eastAsia="新宋体" w:hAnsi="Calibri" w:cs="新宋体"/>
          <w:color w:val="000000"/>
          <w:kern w:val="0"/>
          <w:sz w:val="19"/>
          <w:szCs w:val="19"/>
        </w:rPr>
        <w:t>();</w:t>
      </w:r>
    </w:p>
    <w:p w14:paraId="5A8897A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52DAB3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40E51D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catch</w:t>
      </w:r>
    </w:p>
    <w:p w14:paraId="3467994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56FF44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选择要删除的商品</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信息提示</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MessageBoxButtons.OK</w:t>
      </w:r>
      <w:proofErr w:type="spellEnd"/>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MessageBoxIcon.Error</w:t>
      </w:r>
      <w:proofErr w:type="spellEnd"/>
      <w:r>
        <w:rPr>
          <w:rFonts w:ascii="新宋体" w:eastAsia="新宋体" w:hAnsi="Calibri" w:cs="新宋体"/>
          <w:color w:val="000000"/>
          <w:kern w:val="0"/>
          <w:sz w:val="19"/>
          <w:szCs w:val="19"/>
        </w:rPr>
        <w:t>);</w:t>
      </w:r>
    </w:p>
    <w:p w14:paraId="32FB76E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40D425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BB746A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011DFA9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label1_Click(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762333B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F84E56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8617CA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EF8038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0BAB813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label2_Click(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4D88357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D77784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B4D630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2DBEDE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1A42E7A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dataGridView1_Click(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13BE9E2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2C5405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id = dataGridView1.SelectedRows[0].Cells[0].</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34430A9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label2.Text = id + dataGridView1.SelectedRows[0].Cells[1].</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0AFA6F1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4859C1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4C17E5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button7_Click(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1E197A1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26EC3E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.Close</w:t>
      </w:r>
      <w:proofErr w:type="spellEnd"/>
      <w:r>
        <w:rPr>
          <w:rFonts w:ascii="新宋体" w:eastAsia="新宋体" w:hAnsi="Calibri" w:cs="新宋体"/>
          <w:color w:val="000000"/>
          <w:kern w:val="0"/>
          <w:sz w:val="19"/>
          <w:szCs w:val="19"/>
        </w:rPr>
        <w:t>();</w:t>
      </w:r>
    </w:p>
    <w:p w14:paraId="7E5EBAE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3341F8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1AA7D7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button2_Click(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149D49D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1270C6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r>
        <w:rPr>
          <w:rFonts w:ascii="新宋体" w:eastAsia="新宋体" w:hAnsi="Calibri" w:cs="新宋体"/>
          <w:color w:val="0000FF"/>
          <w:kern w:val="0"/>
          <w:sz w:val="19"/>
          <w:szCs w:val="19"/>
        </w:rPr>
        <w:t>try</w:t>
      </w:r>
    </w:p>
    <w:p w14:paraId="0214C8C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2684F9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a1 = dataGridView1.SelectedRows[0].Cells[0].</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26C23C0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a2 = dataGridView1.SelectedRows[0].Cells[1].</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0484F5B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a3 = dataGridView1.SelectedRows[0].Cells[2].</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7BD330E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a4 = dataGridView1.SelectedRows[0].Cells[3].</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70086D2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a5 = dataGridView1.SelectedRows[0].Cells[4].</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0E4F690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a6 = dataGridView1.SelectedRows[0].Cells[5].</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177CE38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a7 = dataGridView1.SelectedRows[0].Cells[6].</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2D31451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a8 = dataGridView1.SelectedRows[0].Cells[7].</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5633C8F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admin</w:t>
      </w:r>
      <w:r>
        <w:rPr>
          <w:rFonts w:ascii="新宋体" w:eastAsia="新宋体" w:hAnsi="Calibri" w:cs="新宋体" w:hint="eastAsia"/>
          <w:color w:val="000000"/>
          <w:kern w:val="0"/>
          <w:sz w:val="19"/>
          <w:szCs w:val="19"/>
        </w:rPr>
        <w:t>商改</w:t>
      </w:r>
      <w:r>
        <w:rPr>
          <w:rFonts w:ascii="新宋体" w:eastAsia="新宋体" w:hAnsi="Calibri" w:cs="新宋体"/>
          <w:color w:val="000000"/>
          <w:kern w:val="0"/>
          <w:sz w:val="19"/>
          <w:szCs w:val="19"/>
        </w:rPr>
        <w:t xml:space="preserve"> admin=</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admin</w:t>
      </w:r>
      <w:r>
        <w:rPr>
          <w:rFonts w:ascii="新宋体" w:eastAsia="新宋体" w:hAnsi="Calibri" w:cs="新宋体" w:hint="eastAsia"/>
          <w:color w:val="000000"/>
          <w:kern w:val="0"/>
          <w:sz w:val="19"/>
          <w:szCs w:val="19"/>
        </w:rPr>
        <w:t>商改</w:t>
      </w:r>
      <w:r>
        <w:rPr>
          <w:rFonts w:ascii="新宋体" w:eastAsia="新宋体" w:hAnsi="Calibri" w:cs="新宋体"/>
          <w:color w:val="000000"/>
          <w:kern w:val="0"/>
          <w:sz w:val="19"/>
          <w:szCs w:val="19"/>
        </w:rPr>
        <w:t>(a1,a2,a3,a4,a5,a6,a7,a8);</w:t>
      </w:r>
    </w:p>
    <w:p w14:paraId="1BB258A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.Hide</w:t>
      </w:r>
      <w:proofErr w:type="spellEnd"/>
      <w:r>
        <w:rPr>
          <w:rFonts w:ascii="新宋体" w:eastAsia="新宋体" w:hAnsi="Calibri" w:cs="新宋体"/>
          <w:color w:val="000000"/>
          <w:kern w:val="0"/>
          <w:sz w:val="19"/>
          <w:szCs w:val="19"/>
        </w:rPr>
        <w:t>();</w:t>
      </w:r>
    </w:p>
    <w:p w14:paraId="23FF776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admin.ShowDialog</w:t>
      </w:r>
      <w:proofErr w:type="spellEnd"/>
      <w:r>
        <w:rPr>
          <w:rFonts w:ascii="新宋体" w:eastAsia="新宋体" w:hAnsi="Calibri" w:cs="新宋体"/>
          <w:color w:val="000000"/>
          <w:kern w:val="0"/>
          <w:sz w:val="19"/>
          <w:szCs w:val="19"/>
        </w:rPr>
        <w:t>();</w:t>
      </w:r>
    </w:p>
    <w:p w14:paraId="1A946C8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.Show</w:t>
      </w:r>
      <w:proofErr w:type="spellEnd"/>
      <w:r>
        <w:rPr>
          <w:rFonts w:ascii="新宋体" w:eastAsia="新宋体" w:hAnsi="Calibri" w:cs="新宋体"/>
          <w:color w:val="000000"/>
          <w:kern w:val="0"/>
          <w:sz w:val="19"/>
          <w:szCs w:val="19"/>
        </w:rPr>
        <w:t>();</w:t>
      </w:r>
    </w:p>
    <w:p w14:paraId="4B1372A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Table();</w:t>
      </w:r>
    </w:p>
    <w:p w14:paraId="4421FF5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74E109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8E0269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catch</w:t>
      </w:r>
    </w:p>
    <w:p w14:paraId="0A3604C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561A1B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"Error"</w:t>
      </w:r>
      <w:r>
        <w:rPr>
          <w:rFonts w:ascii="新宋体" w:eastAsia="新宋体" w:hAnsi="Calibri" w:cs="新宋体"/>
          <w:color w:val="000000"/>
          <w:kern w:val="0"/>
          <w:sz w:val="19"/>
          <w:szCs w:val="19"/>
        </w:rPr>
        <w:t>);</w:t>
      </w:r>
    </w:p>
    <w:p w14:paraId="1D86443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2F3140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253E63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7B2F8F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805C55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button7_Click_1(</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706F9DF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50D3D3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.Close</w:t>
      </w:r>
      <w:proofErr w:type="spellEnd"/>
      <w:r>
        <w:rPr>
          <w:rFonts w:ascii="新宋体" w:eastAsia="新宋体" w:hAnsi="Calibri" w:cs="新宋体"/>
          <w:color w:val="000000"/>
          <w:kern w:val="0"/>
          <w:sz w:val="19"/>
          <w:szCs w:val="19"/>
        </w:rPr>
        <w:t>();</w:t>
      </w:r>
    </w:p>
    <w:p w14:paraId="67F2514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625ED8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08157BB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button4_Click(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3B377C5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AA8CD5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Table();</w:t>
      </w:r>
    </w:p>
    <w:p w14:paraId="18D9AED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textBox1.Text =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72151EB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textBox2.Text =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2F48E7B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AEE340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3F4E63C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button5_Click(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3D57B45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8AD898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TableId</w:t>
      </w:r>
      <w:proofErr w:type="spellEnd"/>
      <w:r>
        <w:rPr>
          <w:rFonts w:ascii="新宋体" w:eastAsia="新宋体" w:hAnsi="Calibri" w:cs="新宋体"/>
          <w:color w:val="000000"/>
          <w:kern w:val="0"/>
          <w:sz w:val="19"/>
          <w:szCs w:val="19"/>
        </w:rPr>
        <w:t>();</w:t>
      </w:r>
    </w:p>
    <w:p w14:paraId="6480D9E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E353E8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TableId</w:t>
      </w:r>
      <w:proofErr w:type="spellEnd"/>
      <w:r>
        <w:rPr>
          <w:rFonts w:ascii="新宋体" w:eastAsia="新宋体" w:hAnsi="Calibri" w:cs="新宋体"/>
          <w:color w:val="000000"/>
          <w:kern w:val="0"/>
          <w:sz w:val="19"/>
          <w:szCs w:val="19"/>
        </w:rPr>
        <w:t>()</w:t>
      </w:r>
    </w:p>
    <w:p w14:paraId="1BAD7ED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9E6D85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dataGridView1.Rows.Clear();</w:t>
      </w:r>
    </w:p>
    <w:p w14:paraId="580749B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2AA3DAD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 xml:space="preserve">$"select * from Goods where </w:t>
      </w:r>
      <w:r>
        <w:rPr>
          <w:rFonts w:ascii="新宋体" w:eastAsia="新宋体" w:hAnsi="Calibri" w:cs="新宋体" w:hint="eastAsia"/>
          <w:color w:val="A31515"/>
          <w:kern w:val="0"/>
          <w:sz w:val="19"/>
          <w:szCs w:val="19"/>
        </w:rPr>
        <w:t>商品编号</w:t>
      </w:r>
      <w:r>
        <w:rPr>
          <w:rFonts w:ascii="新宋体" w:eastAsia="新宋体" w:hAnsi="Calibri" w:cs="新宋体"/>
          <w:color w:val="A31515"/>
          <w:kern w:val="0"/>
          <w:sz w:val="19"/>
          <w:szCs w:val="19"/>
        </w:rPr>
        <w:t xml:space="preserve"> ='</w:t>
      </w:r>
      <w:r>
        <w:rPr>
          <w:rFonts w:ascii="新宋体" w:eastAsia="新宋体" w:hAnsi="Calibri" w:cs="新宋体"/>
          <w:color w:val="000000"/>
          <w:kern w:val="0"/>
          <w:sz w:val="19"/>
          <w:szCs w:val="19"/>
        </w:rPr>
        <w:t>{textBox1.Text}</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6B0EDFB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IDataReader</w:t>
      </w:r>
      <w:proofErr w:type="spellEnd"/>
      <w:r>
        <w:rPr>
          <w:rFonts w:ascii="新宋体" w:eastAsia="新宋体" w:hAnsi="Calibri" w:cs="新宋体"/>
          <w:color w:val="000000"/>
          <w:kern w:val="0"/>
          <w:sz w:val="19"/>
          <w:szCs w:val="19"/>
        </w:rPr>
        <w:t xml:space="preserve"> dc = </w:t>
      </w:r>
      <w:proofErr w:type="spellStart"/>
      <w:r>
        <w:rPr>
          <w:rFonts w:ascii="新宋体" w:eastAsia="新宋体" w:hAnsi="Calibri" w:cs="新宋体"/>
          <w:color w:val="000000"/>
          <w:kern w:val="0"/>
          <w:sz w:val="19"/>
          <w:szCs w:val="19"/>
        </w:rPr>
        <w:t>da.read</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w:t>
      </w:r>
    </w:p>
    <w:p w14:paraId="34A859A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a0, a1, a2, a3, a4, a5, a6, a7;</w:t>
      </w:r>
    </w:p>
    <w:p w14:paraId="39831E2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7629700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while</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dc.Read</w:t>
      </w:r>
      <w:proofErr w:type="spellEnd"/>
      <w:r>
        <w:rPr>
          <w:rFonts w:ascii="新宋体" w:eastAsia="新宋体" w:hAnsi="Calibri" w:cs="新宋体"/>
          <w:color w:val="000000"/>
          <w:kern w:val="0"/>
          <w:sz w:val="19"/>
          <w:szCs w:val="19"/>
        </w:rPr>
        <w:t>())</w:t>
      </w:r>
    </w:p>
    <w:p w14:paraId="2EBB818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A65E34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a0 = dc[0].</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61CDDC1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a1 = dc[1].</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31810D0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a2 = dc[2].</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3EDDF25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a3 = dc[3].</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63A6551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a4 = dc[4].</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7F1BEFC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a5 = dc[5].</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6DCAB8F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a6 = dc[6].</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1527294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a6 = a6.Remove(9);</w:t>
      </w:r>
    </w:p>
    <w:p w14:paraId="1A66AC1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a7 = dc[7].</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6FE56D8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table = { a0, a1, a2, a3, a4, a5, a6, a7 };</w:t>
      </w:r>
    </w:p>
    <w:p w14:paraId="4FA8FA6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dataGridView1.Rows.Add(table);</w:t>
      </w:r>
    </w:p>
    <w:p w14:paraId="209B8AE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A2C83F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dc.Close</w:t>
      </w:r>
      <w:proofErr w:type="spellEnd"/>
      <w:r>
        <w:rPr>
          <w:rFonts w:ascii="新宋体" w:eastAsia="新宋体" w:hAnsi="Calibri" w:cs="新宋体"/>
          <w:color w:val="000000"/>
          <w:kern w:val="0"/>
          <w:sz w:val="19"/>
          <w:szCs w:val="19"/>
        </w:rPr>
        <w:t>();</w:t>
      </w:r>
    </w:p>
    <w:p w14:paraId="68CEFEC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da.Close</w:t>
      </w:r>
      <w:proofErr w:type="spellEnd"/>
      <w:r>
        <w:rPr>
          <w:rFonts w:ascii="新宋体" w:eastAsia="新宋体" w:hAnsi="Calibri" w:cs="新宋体"/>
          <w:color w:val="000000"/>
          <w:kern w:val="0"/>
          <w:sz w:val="19"/>
          <w:szCs w:val="19"/>
        </w:rPr>
        <w:t>();</w:t>
      </w:r>
    </w:p>
    <w:p w14:paraId="6811220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452A16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TableNa</w:t>
      </w:r>
      <w:proofErr w:type="spellEnd"/>
      <w:r>
        <w:rPr>
          <w:rFonts w:ascii="新宋体" w:eastAsia="新宋体" w:hAnsi="Calibri" w:cs="新宋体"/>
          <w:color w:val="000000"/>
          <w:kern w:val="0"/>
          <w:sz w:val="19"/>
          <w:szCs w:val="19"/>
        </w:rPr>
        <w:t>()</w:t>
      </w:r>
    </w:p>
    <w:p w14:paraId="210613B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12EB7D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dataGridView1.Rows.Clear();</w:t>
      </w:r>
    </w:p>
    <w:p w14:paraId="784F3F3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133A17B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 xml:space="preserve">$"select * from Goods where </w:t>
      </w:r>
      <w:r>
        <w:rPr>
          <w:rFonts w:ascii="新宋体" w:eastAsia="新宋体" w:hAnsi="Calibri" w:cs="新宋体" w:hint="eastAsia"/>
          <w:color w:val="A31515"/>
          <w:kern w:val="0"/>
          <w:sz w:val="19"/>
          <w:szCs w:val="19"/>
        </w:rPr>
        <w:t>商品名称</w:t>
      </w:r>
      <w:r>
        <w:rPr>
          <w:rFonts w:ascii="新宋体" w:eastAsia="新宋体" w:hAnsi="Calibri" w:cs="新宋体"/>
          <w:color w:val="A31515"/>
          <w:kern w:val="0"/>
          <w:sz w:val="19"/>
          <w:szCs w:val="19"/>
        </w:rPr>
        <w:t xml:space="preserve"> like '%</w:t>
      </w:r>
      <w:r>
        <w:rPr>
          <w:rFonts w:ascii="新宋体" w:eastAsia="新宋体" w:hAnsi="Calibri" w:cs="新宋体"/>
          <w:color w:val="000000"/>
          <w:kern w:val="0"/>
          <w:sz w:val="19"/>
          <w:szCs w:val="19"/>
        </w:rPr>
        <w:t>{textBox2.Text}</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36ABFBE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IDataReader</w:t>
      </w:r>
      <w:proofErr w:type="spellEnd"/>
      <w:r>
        <w:rPr>
          <w:rFonts w:ascii="新宋体" w:eastAsia="新宋体" w:hAnsi="Calibri" w:cs="新宋体"/>
          <w:color w:val="000000"/>
          <w:kern w:val="0"/>
          <w:sz w:val="19"/>
          <w:szCs w:val="19"/>
        </w:rPr>
        <w:t xml:space="preserve"> dc = </w:t>
      </w:r>
      <w:proofErr w:type="spellStart"/>
      <w:r>
        <w:rPr>
          <w:rFonts w:ascii="新宋体" w:eastAsia="新宋体" w:hAnsi="Calibri" w:cs="新宋体"/>
          <w:color w:val="000000"/>
          <w:kern w:val="0"/>
          <w:sz w:val="19"/>
          <w:szCs w:val="19"/>
        </w:rPr>
        <w:t>da.read</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w:t>
      </w:r>
    </w:p>
    <w:p w14:paraId="7EEAB60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a0, a1, a2, a3, a4, a5, a6, a7;</w:t>
      </w:r>
    </w:p>
    <w:p w14:paraId="0D5571A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21F6B29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while</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dc.Read</w:t>
      </w:r>
      <w:proofErr w:type="spellEnd"/>
      <w:r>
        <w:rPr>
          <w:rFonts w:ascii="新宋体" w:eastAsia="新宋体" w:hAnsi="Calibri" w:cs="新宋体"/>
          <w:color w:val="000000"/>
          <w:kern w:val="0"/>
          <w:sz w:val="19"/>
          <w:szCs w:val="19"/>
        </w:rPr>
        <w:t>())</w:t>
      </w:r>
    </w:p>
    <w:p w14:paraId="102D51C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5A6DE6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a0 = dc[0].</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5DAE646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a1 = dc[1].</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064F184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a2 = dc[2].</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2363AA4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a3 = dc[3].</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4188F02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a4 = dc[4].</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3D724AD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a5 = dc[5].</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64ADA37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a6 = dc[6].</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7465277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a6 = a6.Remove(9);</w:t>
      </w:r>
    </w:p>
    <w:p w14:paraId="67A8814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a7 = dc[7].</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467595A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table = { a0, a1, a2, a3, a4, a5, a6, a7 };</w:t>
      </w:r>
    </w:p>
    <w:p w14:paraId="27FA2AD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dataGridView1.Rows.Add(table);</w:t>
      </w:r>
    </w:p>
    <w:p w14:paraId="434A3C6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1FCA53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dc.Close</w:t>
      </w:r>
      <w:proofErr w:type="spellEnd"/>
      <w:r>
        <w:rPr>
          <w:rFonts w:ascii="新宋体" w:eastAsia="新宋体" w:hAnsi="Calibri" w:cs="新宋体"/>
          <w:color w:val="000000"/>
          <w:kern w:val="0"/>
          <w:sz w:val="19"/>
          <w:szCs w:val="19"/>
        </w:rPr>
        <w:t>();</w:t>
      </w:r>
    </w:p>
    <w:p w14:paraId="245A3E3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proofErr w:type="spellStart"/>
      <w:r>
        <w:rPr>
          <w:rFonts w:ascii="新宋体" w:eastAsia="新宋体" w:hAnsi="Calibri" w:cs="新宋体"/>
          <w:color w:val="000000"/>
          <w:kern w:val="0"/>
          <w:sz w:val="19"/>
          <w:szCs w:val="19"/>
        </w:rPr>
        <w:t>da.Close</w:t>
      </w:r>
      <w:proofErr w:type="spellEnd"/>
      <w:r>
        <w:rPr>
          <w:rFonts w:ascii="新宋体" w:eastAsia="新宋体" w:hAnsi="Calibri" w:cs="新宋体"/>
          <w:color w:val="000000"/>
          <w:kern w:val="0"/>
          <w:sz w:val="19"/>
          <w:szCs w:val="19"/>
        </w:rPr>
        <w:t>();</w:t>
      </w:r>
    </w:p>
    <w:p w14:paraId="35118FA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DC10B6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71DF536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button6_Click_1(</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1F902A6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8B6A47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TableNa</w:t>
      </w:r>
      <w:proofErr w:type="spellEnd"/>
      <w:r>
        <w:rPr>
          <w:rFonts w:ascii="新宋体" w:eastAsia="新宋体" w:hAnsi="Calibri" w:cs="新宋体"/>
          <w:color w:val="000000"/>
          <w:kern w:val="0"/>
          <w:sz w:val="19"/>
          <w:szCs w:val="19"/>
        </w:rPr>
        <w:t>();</w:t>
      </w:r>
    </w:p>
    <w:p w14:paraId="4ACBA495" w14:textId="11D0C2FA" w:rsidR="00931770" w:rsidRPr="007E0C14" w:rsidRDefault="00931770" w:rsidP="00931770">
      <w:pPr>
        <w:widowControl/>
        <w:shd w:val="clear" w:color="auto" w:fill="FFFFFE"/>
        <w:spacing w:line="15pt" w:lineRule="auto"/>
        <w:ind w:firstLine="19pt"/>
        <w:rPr>
          <w:szCs w:val="21"/>
        </w:rPr>
      </w:pPr>
      <w:r>
        <w:rPr>
          <w:rFonts w:ascii="新宋体" w:eastAsia="新宋体" w:hAnsi="Calibri" w:cs="新宋体"/>
          <w:color w:val="000000"/>
          <w:kern w:val="0"/>
          <w:sz w:val="19"/>
          <w:szCs w:val="19"/>
        </w:rPr>
        <w:t xml:space="preserve">        }</w:t>
      </w:r>
    </w:p>
    <w:p w14:paraId="6B2665E6" w14:textId="448D7F2E" w:rsidR="007E0C14" w:rsidRDefault="007E0C14" w:rsidP="007E0C14">
      <w:pPr>
        <w:pStyle w:val="2"/>
      </w:pPr>
      <w:bookmarkStart w:id="314" w:name="_Toc106479038"/>
      <w:r w:rsidRPr="007E0C14">
        <w:rPr>
          <w:rFonts w:hint="eastAsia"/>
        </w:rPr>
        <w:t>5.5</w:t>
      </w:r>
      <w:r w:rsidRPr="007E0C14">
        <w:rPr>
          <w:rFonts w:hint="eastAsia"/>
        </w:rPr>
        <w:t>流水信息管理模块详细设计</w:t>
      </w:r>
      <w:bookmarkEnd w:id="314"/>
    </w:p>
    <w:p w14:paraId="0097FD9C" w14:textId="14E5E92B" w:rsidR="007E0C14" w:rsidRPr="007E0C14" w:rsidRDefault="00845ECD" w:rsidP="007E0C14">
      <w:pPr>
        <w:spacing w:line="15pt" w:lineRule="auto"/>
        <w:ind w:firstLine="21pt"/>
      </w:pPr>
      <w:r w:rsidRPr="007E0C14">
        <w:rPr>
          <w:rFonts w:hint="eastAsia"/>
        </w:rPr>
        <w:t>流水信息管理</w:t>
      </w:r>
      <w:r w:rsidR="007E0C14" w:rsidRPr="007E0C14">
        <w:rPr>
          <w:rFonts w:hint="eastAsia"/>
        </w:rPr>
        <w:t>界面如图</w:t>
      </w:r>
      <w:r w:rsidR="007E0C14" w:rsidRPr="007E0C14">
        <w:t>4-</w:t>
      </w:r>
      <w:r>
        <w:t>5</w:t>
      </w:r>
      <w:r w:rsidR="007E0C14" w:rsidRPr="007E0C14">
        <w:rPr>
          <w:rFonts w:hint="eastAsia"/>
        </w:rPr>
        <w:t>所示。</w:t>
      </w:r>
    </w:p>
    <w:p w14:paraId="61E8F91A" w14:textId="3A07578E" w:rsidR="007E0C14" w:rsidRDefault="00931770" w:rsidP="007E0C14">
      <w:pPr>
        <w:spacing w:line="15pt" w:lineRule="auto"/>
        <w:ind w:firstLine="21pt"/>
        <w:jc w:val="center"/>
      </w:pPr>
      <w:r w:rsidRPr="00931770">
        <w:rPr>
          <w:noProof/>
        </w:rPr>
        <w:drawing>
          <wp:inline distT="0" distB="0" distL="0" distR="0" wp14:anchorId="7337E266" wp14:editId="6548EF0B">
            <wp:extent cx="5400040" cy="3039110"/>
            <wp:effectExtent l="0" t="0" r="0" b="8890"/>
            <wp:docPr id="22" name="图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1"/>
                    <a:stretch>
                      <a:fillRect/>
                    </a:stretch>
                  </pic:blipFill>
                  <pic:spPr>
                    <a:xfrm>
                      <a:off x="0" y="0"/>
                      <a:ext cx="5400040" cy="3039110"/>
                    </a:xfrm>
                    <a:prstGeom prst="rect">
                      <a:avLst/>
                    </a:prstGeom>
                  </pic:spPr>
                </pic:pic>
              </a:graphicData>
            </a:graphic>
          </wp:inline>
        </w:drawing>
      </w:r>
    </w:p>
    <w:p w14:paraId="46B6C544" w14:textId="01859591" w:rsidR="00931770" w:rsidRPr="007E0C14" w:rsidRDefault="00931770" w:rsidP="007E0C14">
      <w:pPr>
        <w:spacing w:line="15pt" w:lineRule="auto"/>
        <w:ind w:firstLine="21pt"/>
        <w:jc w:val="center"/>
      </w:pPr>
      <w:r w:rsidRPr="00931770">
        <w:rPr>
          <w:noProof/>
        </w:rPr>
        <w:drawing>
          <wp:inline distT="0" distB="0" distL="0" distR="0" wp14:anchorId="7CC77A3E" wp14:editId="759043A3">
            <wp:extent cx="5400040" cy="2954020"/>
            <wp:effectExtent l="0" t="0" r="0" b="0"/>
            <wp:docPr id="23" name="图片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2"/>
                    <a:stretch>
                      <a:fillRect/>
                    </a:stretch>
                  </pic:blipFill>
                  <pic:spPr>
                    <a:xfrm>
                      <a:off x="0" y="0"/>
                      <a:ext cx="5400040" cy="2954020"/>
                    </a:xfrm>
                    <a:prstGeom prst="rect">
                      <a:avLst/>
                    </a:prstGeom>
                  </pic:spPr>
                </pic:pic>
              </a:graphicData>
            </a:graphic>
          </wp:inline>
        </w:drawing>
      </w:r>
    </w:p>
    <w:p w14:paraId="41A93376" w14:textId="47703735" w:rsidR="007E0C14" w:rsidRPr="004B6C7F" w:rsidRDefault="007E0C14" w:rsidP="00845ECD">
      <w:pPr>
        <w:pStyle w:val="af0"/>
      </w:pPr>
      <w:r w:rsidRPr="004B6C7F">
        <w:rPr>
          <w:rFonts w:hint="eastAsia"/>
        </w:rPr>
        <w:t>图</w:t>
      </w:r>
      <w:r>
        <w:rPr>
          <w:rFonts w:hint="eastAsia"/>
        </w:rPr>
        <w:t>4</w:t>
      </w:r>
      <w:r w:rsidRPr="004B6C7F">
        <w:t>-</w:t>
      </w:r>
      <w:r w:rsidR="00845ECD">
        <w:t>5</w:t>
      </w:r>
      <w:r w:rsidRPr="004B6C7F">
        <w:rPr>
          <w:rFonts w:hint="eastAsia"/>
        </w:rPr>
        <w:t xml:space="preserve"> </w:t>
      </w:r>
      <w:r w:rsidR="00845ECD" w:rsidRPr="007E0C14">
        <w:rPr>
          <w:rFonts w:hint="eastAsia"/>
        </w:rPr>
        <w:t>流水信息管理</w:t>
      </w:r>
      <w:r w:rsidRPr="004B6C7F">
        <w:rPr>
          <w:rFonts w:hint="eastAsia"/>
        </w:rPr>
        <w:t>功能实现界面</w:t>
      </w:r>
    </w:p>
    <w:p w14:paraId="13281315" w14:textId="4E4DC294" w:rsidR="007E0C14" w:rsidRDefault="00845ECD" w:rsidP="007E0C14">
      <w:pPr>
        <w:widowControl/>
        <w:shd w:val="clear" w:color="auto" w:fill="FFFFFE"/>
        <w:spacing w:line="15pt" w:lineRule="auto"/>
        <w:ind w:firstLine="21pt"/>
        <w:rPr>
          <w:szCs w:val="21"/>
        </w:rPr>
      </w:pPr>
      <w:r w:rsidRPr="007E0C14">
        <w:rPr>
          <w:rFonts w:hint="eastAsia"/>
        </w:rPr>
        <w:lastRenderedPageBreak/>
        <w:t>流水信息管理</w:t>
      </w:r>
      <w:r w:rsidR="007E0C14">
        <w:rPr>
          <w:rFonts w:hint="eastAsia"/>
          <w:szCs w:val="21"/>
        </w:rPr>
        <w:t>功能的核心</w:t>
      </w:r>
      <w:r w:rsidR="007E0C14" w:rsidRPr="004B6C7F">
        <w:rPr>
          <w:rFonts w:hint="eastAsia"/>
          <w:szCs w:val="21"/>
        </w:rPr>
        <w:t>代码如下：</w:t>
      </w:r>
    </w:p>
    <w:p w14:paraId="1B26F1E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partial</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class</w:t>
      </w:r>
      <w:r>
        <w:rPr>
          <w:rFonts w:ascii="新宋体" w:eastAsia="新宋体" w:hAnsi="Calibri" w:cs="新宋体"/>
          <w:color w:val="000000"/>
          <w:kern w:val="0"/>
          <w:sz w:val="19"/>
          <w:szCs w:val="19"/>
        </w:rPr>
        <w:t xml:space="preserve"> </w:t>
      </w:r>
      <w:r>
        <w:rPr>
          <w:rFonts w:ascii="新宋体" w:eastAsia="新宋体" w:hAnsi="Calibri" w:cs="新宋体"/>
          <w:color w:val="2B91AF"/>
          <w:kern w:val="0"/>
          <w:sz w:val="19"/>
          <w:szCs w:val="19"/>
        </w:rPr>
        <w:t>admin</w:t>
      </w:r>
      <w:proofErr w:type="gramStart"/>
      <w:r>
        <w:rPr>
          <w:rFonts w:ascii="新宋体" w:eastAsia="新宋体" w:hAnsi="Calibri" w:cs="新宋体" w:hint="eastAsia"/>
          <w:color w:val="2B91AF"/>
          <w:kern w:val="0"/>
          <w:sz w:val="19"/>
          <w:szCs w:val="19"/>
        </w:rPr>
        <w:t>单主</w:t>
      </w:r>
      <w:proofErr w:type="gramEnd"/>
      <w:r>
        <w:rPr>
          <w:rFonts w:ascii="新宋体" w:eastAsia="新宋体" w:hAnsi="Calibri" w:cs="新宋体"/>
          <w:color w:val="000000"/>
          <w:kern w:val="0"/>
          <w:sz w:val="19"/>
          <w:szCs w:val="19"/>
        </w:rPr>
        <w:t xml:space="preserve"> : Form</w:t>
      </w:r>
    </w:p>
    <w:p w14:paraId="401B496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1DB61A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2B91AF"/>
          <w:kern w:val="0"/>
          <w:sz w:val="19"/>
          <w:szCs w:val="19"/>
        </w:rPr>
        <w:t>admin</w:t>
      </w:r>
      <w:proofErr w:type="gramStart"/>
      <w:r>
        <w:rPr>
          <w:rFonts w:ascii="新宋体" w:eastAsia="新宋体" w:hAnsi="Calibri" w:cs="新宋体" w:hint="eastAsia"/>
          <w:color w:val="2B91AF"/>
          <w:kern w:val="0"/>
          <w:sz w:val="19"/>
          <w:szCs w:val="19"/>
        </w:rPr>
        <w:t>单主</w:t>
      </w:r>
      <w:proofErr w:type="gramEnd"/>
      <w:r>
        <w:rPr>
          <w:rFonts w:ascii="新宋体" w:eastAsia="新宋体" w:hAnsi="Calibri" w:cs="新宋体"/>
          <w:color w:val="000000"/>
          <w:kern w:val="0"/>
          <w:sz w:val="19"/>
          <w:szCs w:val="19"/>
        </w:rPr>
        <w:t>()</w:t>
      </w:r>
    </w:p>
    <w:p w14:paraId="083F670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360DD3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InitializeComponent</w:t>
      </w:r>
      <w:proofErr w:type="spellEnd"/>
      <w:r>
        <w:rPr>
          <w:rFonts w:ascii="新宋体" w:eastAsia="新宋体" w:hAnsi="Calibri" w:cs="新宋体"/>
          <w:color w:val="000000"/>
          <w:kern w:val="0"/>
          <w:sz w:val="19"/>
          <w:szCs w:val="19"/>
        </w:rPr>
        <w:t>();</w:t>
      </w:r>
    </w:p>
    <w:p w14:paraId="3612BCF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Table();</w:t>
      </w:r>
    </w:p>
    <w:p w14:paraId="07E7A4C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CA9FCE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Table()</w:t>
      </w:r>
      <w:r>
        <w:rPr>
          <w:rFonts w:ascii="新宋体" w:eastAsia="新宋体" w:hAnsi="Calibri" w:cs="新宋体"/>
          <w:color w:val="008000"/>
          <w:kern w:val="0"/>
          <w:sz w:val="19"/>
          <w:szCs w:val="19"/>
        </w:rPr>
        <w:t>//</w:t>
      </w:r>
      <w:r>
        <w:rPr>
          <w:rFonts w:ascii="新宋体" w:eastAsia="新宋体" w:hAnsi="Calibri" w:cs="新宋体" w:hint="eastAsia"/>
          <w:color w:val="008000"/>
          <w:kern w:val="0"/>
          <w:sz w:val="19"/>
          <w:szCs w:val="19"/>
        </w:rPr>
        <w:t>读取数据</w:t>
      </w:r>
    </w:p>
    <w:p w14:paraId="0057044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54AF42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dataGridView1.Rows.Clear();</w:t>
      </w:r>
    </w:p>
    <w:p w14:paraId="47853B0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5D36995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$"select * from Trade"</w:t>
      </w:r>
      <w:r>
        <w:rPr>
          <w:rFonts w:ascii="新宋体" w:eastAsia="新宋体" w:hAnsi="Calibri" w:cs="新宋体"/>
          <w:color w:val="000000"/>
          <w:kern w:val="0"/>
          <w:sz w:val="19"/>
          <w:szCs w:val="19"/>
        </w:rPr>
        <w:t>;</w:t>
      </w:r>
    </w:p>
    <w:p w14:paraId="12A58CF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IDataReader</w:t>
      </w:r>
      <w:proofErr w:type="spellEnd"/>
      <w:r>
        <w:rPr>
          <w:rFonts w:ascii="新宋体" w:eastAsia="新宋体" w:hAnsi="Calibri" w:cs="新宋体"/>
          <w:color w:val="000000"/>
          <w:kern w:val="0"/>
          <w:sz w:val="19"/>
          <w:szCs w:val="19"/>
        </w:rPr>
        <w:t xml:space="preserve"> dc = </w:t>
      </w:r>
      <w:proofErr w:type="spellStart"/>
      <w:r>
        <w:rPr>
          <w:rFonts w:ascii="新宋体" w:eastAsia="新宋体" w:hAnsi="Calibri" w:cs="新宋体"/>
          <w:color w:val="000000"/>
          <w:kern w:val="0"/>
          <w:sz w:val="19"/>
          <w:szCs w:val="19"/>
        </w:rPr>
        <w:t>da.read</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w:t>
      </w:r>
    </w:p>
    <w:p w14:paraId="741E1BA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a0, a1, a2, a3, a4, a5;</w:t>
      </w:r>
    </w:p>
    <w:p w14:paraId="42179E6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1F257D7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while</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dc.Read</w:t>
      </w:r>
      <w:proofErr w:type="spellEnd"/>
      <w:r>
        <w:rPr>
          <w:rFonts w:ascii="新宋体" w:eastAsia="新宋体" w:hAnsi="Calibri" w:cs="新宋体"/>
          <w:color w:val="000000"/>
          <w:kern w:val="0"/>
          <w:sz w:val="19"/>
          <w:szCs w:val="19"/>
        </w:rPr>
        <w:t>())</w:t>
      </w:r>
    </w:p>
    <w:p w14:paraId="7C4AE4B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03634C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a0 = dc[0].</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1A9465F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a1 = dc[1].</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4A1908E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a2 = dc[2].</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3D78558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a3 = dc[3].</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4C75BEF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a4 = dc[4].</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5C2BAF9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a4 = a4.Remove(9);</w:t>
      </w:r>
    </w:p>
    <w:p w14:paraId="12FB437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a5 = dc[5].</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4C57F46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table = { a0, a1, a2, a3, a4, a5};</w:t>
      </w:r>
    </w:p>
    <w:p w14:paraId="654750B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dataGridView1.Rows.Add(table);</w:t>
      </w:r>
    </w:p>
    <w:p w14:paraId="7BF0FCC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71F7A1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dc.Close</w:t>
      </w:r>
      <w:proofErr w:type="spellEnd"/>
      <w:r>
        <w:rPr>
          <w:rFonts w:ascii="新宋体" w:eastAsia="新宋体" w:hAnsi="Calibri" w:cs="新宋体"/>
          <w:color w:val="000000"/>
          <w:kern w:val="0"/>
          <w:sz w:val="19"/>
          <w:szCs w:val="19"/>
        </w:rPr>
        <w:t>();</w:t>
      </w:r>
    </w:p>
    <w:p w14:paraId="3D9BF65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da.Close</w:t>
      </w:r>
      <w:proofErr w:type="spellEnd"/>
      <w:r>
        <w:rPr>
          <w:rFonts w:ascii="新宋体" w:eastAsia="新宋体" w:hAnsi="Calibri" w:cs="新宋体"/>
          <w:color w:val="000000"/>
          <w:kern w:val="0"/>
          <w:sz w:val="19"/>
          <w:szCs w:val="19"/>
        </w:rPr>
        <w:t>();</w:t>
      </w:r>
    </w:p>
    <w:p w14:paraId="23451DC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D931B8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dataGridView1_CellContentClick(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DataGridViewCellEventArgs</w:t>
      </w:r>
      <w:proofErr w:type="spellEnd"/>
      <w:r>
        <w:rPr>
          <w:rFonts w:ascii="新宋体" w:eastAsia="新宋体" w:hAnsi="Calibri" w:cs="新宋体"/>
          <w:color w:val="000000"/>
          <w:kern w:val="0"/>
          <w:sz w:val="19"/>
          <w:szCs w:val="19"/>
        </w:rPr>
        <w:t xml:space="preserve"> e)</w:t>
      </w:r>
    </w:p>
    <w:p w14:paraId="7F94D10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B23ED7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7C597B5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FDDB0A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46CE5D1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button7_Click(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75D7240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98F3D5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.Close</w:t>
      </w:r>
      <w:proofErr w:type="spellEnd"/>
      <w:r>
        <w:rPr>
          <w:rFonts w:ascii="新宋体" w:eastAsia="新宋体" w:hAnsi="Calibri" w:cs="新宋体"/>
          <w:color w:val="000000"/>
          <w:kern w:val="0"/>
          <w:sz w:val="19"/>
          <w:szCs w:val="19"/>
        </w:rPr>
        <w:t xml:space="preserve">();   </w:t>
      </w:r>
    </w:p>
    <w:p w14:paraId="673065F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6C4227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D6A635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button4_Click(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2571674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A94000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Table();</w:t>
      </w:r>
    </w:p>
    <w:p w14:paraId="6AD1382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764DBF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7357161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button5_Click(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6EF7C40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2281FA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TableId</w:t>
      </w:r>
      <w:proofErr w:type="spellEnd"/>
      <w:r>
        <w:rPr>
          <w:rFonts w:ascii="新宋体" w:eastAsia="新宋体" w:hAnsi="Calibri" w:cs="新宋体"/>
          <w:color w:val="000000"/>
          <w:kern w:val="0"/>
          <w:sz w:val="19"/>
          <w:szCs w:val="19"/>
        </w:rPr>
        <w:t>();</w:t>
      </w:r>
    </w:p>
    <w:p w14:paraId="48522A4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32D720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TableId</w:t>
      </w:r>
      <w:proofErr w:type="spellEnd"/>
      <w:r>
        <w:rPr>
          <w:rFonts w:ascii="新宋体" w:eastAsia="新宋体" w:hAnsi="Calibri" w:cs="新宋体"/>
          <w:color w:val="000000"/>
          <w:kern w:val="0"/>
          <w:sz w:val="19"/>
          <w:szCs w:val="19"/>
        </w:rPr>
        <w:t>()</w:t>
      </w:r>
    </w:p>
    <w:p w14:paraId="517CA79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6367AB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dataGridView1.Rows.Clear();</w:t>
      </w:r>
    </w:p>
    <w:p w14:paraId="630F7C8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642A098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 xml:space="preserve">$"select * from Trade where </w:t>
      </w:r>
      <w:r>
        <w:rPr>
          <w:rFonts w:ascii="新宋体" w:eastAsia="新宋体" w:hAnsi="Calibri" w:cs="新宋体" w:hint="eastAsia"/>
          <w:color w:val="A31515"/>
          <w:kern w:val="0"/>
          <w:sz w:val="19"/>
          <w:szCs w:val="19"/>
        </w:rPr>
        <w:t>流水单号</w:t>
      </w:r>
      <w:r>
        <w:rPr>
          <w:rFonts w:ascii="新宋体" w:eastAsia="新宋体" w:hAnsi="Calibri" w:cs="新宋体"/>
          <w:color w:val="A31515"/>
          <w:kern w:val="0"/>
          <w:sz w:val="19"/>
          <w:szCs w:val="19"/>
        </w:rPr>
        <w:t xml:space="preserve"> ='</w:t>
      </w:r>
      <w:r>
        <w:rPr>
          <w:rFonts w:ascii="新宋体" w:eastAsia="新宋体" w:hAnsi="Calibri" w:cs="新宋体"/>
          <w:color w:val="000000"/>
          <w:kern w:val="0"/>
          <w:sz w:val="19"/>
          <w:szCs w:val="19"/>
        </w:rPr>
        <w:t>{textBox1.Text}</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3BBC9E3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IDataReader</w:t>
      </w:r>
      <w:proofErr w:type="spellEnd"/>
      <w:r>
        <w:rPr>
          <w:rFonts w:ascii="新宋体" w:eastAsia="新宋体" w:hAnsi="Calibri" w:cs="新宋体"/>
          <w:color w:val="000000"/>
          <w:kern w:val="0"/>
          <w:sz w:val="19"/>
          <w:szCs w:val="19"/>
        </w:rPr>
        <w:t xml:space="preserve"> dc = </w:t>
      </w:r>
      <w:proofErr w:type="spellStart"/>
      <w:r>
        <w:rPr>
          <w:rFonts w:ascii="新宋体" w:eastAsia="新宋体" w:hAnsi="Calibri" w:cs="新宋体"/>
          <w:color w:val="000000"/>
          <w:kern w:val="0"/>
          <w:sz w:val="19"/>
          <w:szCs w:val="19"/>
        </w:rPr>
        <w:t>da.read</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w:t>
      </w:r>
    </w:p>
    <w:p w14:paraId="4E0E8ED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a0, a1, a2, a3, a4, a5;</w:t>
      </w:r>
    </w:p>
    <w:p w14:paraId="1F8A359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143745F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while</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dc.Read</w:t>
      </w:r>
      <w:proofErr w:type="spellEnd"/>
      <w:r>
        <w:rPr>
          <w:rFonts w:ascii="新宋体" w:eastAsia="新宋体" w:hAnsi="Calibri" w:cs="新宋体"/>
          <w:color w:val="000000"/>
          <w:kern w:val="0"/>
          <w:sz w:val="19"/>
          <w:szCs w:val="19"/>
        </w:rPr>
        <w:t>())</w:t>
      </w:r>
    </w:p>
    <w:p w14:paraId="2782DEB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2A77DE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a0 = dc[0].</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4E95FC2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a1 = dc[1].</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6AF854D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a2 = dc[2].</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53DAA32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a3 = dc[3].</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05B2D9A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a4 = dc[4].</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3955A40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a4 = a4.Remove(9);</w:t>
      </w:r>
    </w:p>
    <w:p w14:paraId="2581924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a5 = dc[5].</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76D4A3E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table = { a0, a1, a2, a3, a4, a5 };</w:t>
      </w:r>
    </w:p>
    <w:p w14:paraId="56A18C8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dataGridView1.Rows.Add(table);</w:t>
      </w:r>
    </w:p>
    <w:p w14:paraId="0E999B6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5EC396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dc.Close</w:t>
      </w:r>
      <w:proofErr w:type="spellEnd"/>
      <w:r>
        <w:rPr>
          <w:rFonts w:ascii="新宋体" w:eastAsia="新宋体" w:hAnsi="Calibri" w:cs="新宋体"/>
          <w:color w:val="000000"/>
          <w:kern w:val="0"/>
          <w:sz w:val="19"/>
          <w:szCs w:val="19"/>
        </w:rPr>
        <w:t>();</w:t>
      </w:r>
    </w:p>
    <w:p w14:paraId="4263F77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da.Close</w:t>
      </w:r>
      <w:proofErr w:type="spellEnd"/>
      <w:r>
        <w:rPr>
          <w:rFonts w:ascii="新宋体" w:eastAsia="新宋体" w:hAnsi="Calibri" w:cs="新宋体"/>
          <w:color w:val="000000"/>
          <w:kern w:val="0"/>
          <w:sz w:val="19"/>
          <w:szCs w:val="19"/>
        </w:rPr>
        <w:t>();</w:t>
      </w:r>
    </w:p>
    <w:p w14:paraId="10198D8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F56A90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7A9FC54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button2_Click(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5E608DD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92F130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try</w:t>
      </w:r>
    </w:p>
    <w:p w14:paraId="5DF8DE4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F7476F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a1 = dataGridView1.SelectedRows[0].Cells[0].</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22043FB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a2 = dataGridView1.SelectedRows[0].Cells[1].</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180D177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a3 = dataGridView1.SelectedRows[0].Cells[2].</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494ADF3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a4 = dataGridView1.SelectedRows[0].Cells[3].</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5863164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a5 = dataGridView1.SelectedRows[0].Cells[4].</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6C5A89F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a6 = dataGridView1.SelectedRows[0].Cells[5].</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686ACED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admin</w:t>
      </w:r>
      <w:r>
        <w:rPr>
          <w:rFonts w:ascii="新宋体" w:eastAsia="新宋体" w:hAnsi="Calibri" w:cs="新宋体" w:hint="eastAsia"/>
          <w:color w:val="000000"/>
          <w:kern w:val="0"/>
          <w:sz w:val="19"/>
          <w:szCs w:val="19"/>
        </w:rPr>
        <w:t>单改</w:t>
      </w:r>
      <w:r>
        <w:rPr>
          <w:rFonts w:ascii="新宋体" w:eastAsia="新宋体" w:hAnsi="Calibri" w:cs="新宋体"/>
          <w:color w:val="000000"/>
          <w:kern w:val="0"/>
          <w:sz w:val="19"/>
          <w:szCs w:val="19"/>
        </w:rPr>
        <w:t xml:space="preserve"> admin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admin</w:t>
      </w:r>
      <w:r>
        <w:rPr>
          <w:rFonts w:ascii="新宋体" w:eastAsia="新宋体" w:hAnsi="Calibri" w:cs="新宋体" w:hint="eastAsia"/>
          <w:color w:val="000000"/>
          <w:kern w:val="0"/>
          <w:sz w:val="19"/>
          <w:szCs w:val="19"/>
        </w:rPr>
        <w:t>单改</w:t>
      </w:r>
      <w:r>
        <w:rPr>
          <w:rFonts w:ascii="新宋体" w:eastAsia="新宋体" w:hAnsi="Calibri" w:cs="新宋体"/>
          <w:color w:val="000000"/>
          <w:kern w:val="0"/>
          <w:sz w:val="19"/>
          <w:szCs w:val="19"/>
        </w:rPr>
        <w:t>(a1, a2, a3, a4, a5, a6);</w:t>
      </w:r>
    </w:p>
    <w:p w14:paraId="648D3A4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.Hide</w:t>
      </w:r>
      <w:proofErr w:type="spellEnd"/>
      <w:r>
        <w:rPr>
          <w:rFonts w:ascii="新宋体" w:eastAsia="新宋体" w:hAnsi="Calibri" w:cs="新宋体"/>
          <w:color w:val="000000"/>
          <w:kern w:val="0"/>
          <w:sz w:val="19"/>
          <w:szCs w:val="19"/>
        </w:rPr>
        <w:t>();</w:t>
      </w:r>
    </w:p>
    <w:p w14:paraId="1900EC5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admin.ShowDialog</w:t>
      </w:r>
      <w:proofErr w:type="spellEnd"/>
      <w:r>
        <w:rPr>
          <w:rFonts w:ascii="新宋体" w:eastAsia="新宋体" w:hAnsi="Calibri" w:cs="新宋体"/>
          <w:color w:val="000000"/>
          <w:kern w:val="0"/>
          <w:sz w:val="19"/>
          <w:szCs w:val="19"/>
        </w:rPr>
        <w:t>();</w:t>
      </w:r>
    </w:p>
    <w:p w14:paraId="5378855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.Show</w:t>
      </w:r>
      <w:proofErr w:type="spellEnd"/>
      <w:r>
        <w:rPr>
          <w:rFonts w:ascii="新宋体" w:eastAsia="新宋体" w:hAnsi="Calibri" w:cs="新宋体"/>
          <w:color w:val="000000"/>
          <w:kern w:val="0"/>
          <w:sz w:val="19"/>
          <w:szCs w:val="19"/>
        </w:rPr>
        <w:t>();</w:t>
      </w:r>
    </w:p>
    <w:p w14:paraId="519F9D5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Table();</w:t>
      </w:r>
    </w:p>
    <w:p w14:paraId="7362EFE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359B96E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CF968D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catch</w:t>
      </w:r>
    </w:p>
    <w:p w14:paraId="77381E8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EF7144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"Error"</w:t>
      </w:r>
      <w:r>
        <w:rPr>
          <w:rFonts w:ascii="新宋体" w:eastAsia="新宋体" w:hAnsi="Calibri" w:cs="新宋体"/>
          <w:color w:val="000000"/>
          <w:kern w:val="0"/>
          <w:sz w:val="19"/>
          <w:szCs w:val="19"/>
        </w:rPr>
        <w:t>);</w:t>
      </w:r>
    </w:p>
    <w:p w14:paraId="27D0CFE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0C516B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405CBC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1D67E5A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admin</w:t>
      </w:r>
      <w:proofErr w:type="gramStart"/>
      <w:r>
        <w:rPr>
          <w:rFonts w:ascii="新宋体" w:eastAsia="新宋体" w:hAnsi="Calibri" w:cs="新宋体" w:hint="eastAsia"/>
          <w:color w:val="000000"/>
          <w:kern w:val="0"/>
          <w:sz w:val="19"/>
          <w:szCs w:val="19"/>
        </w:rPr>
        <w:t>单主</w:t>
      </w:r>
      <w:proofErr w:type="gramEnd"/>
      <w:r>
        <w:rPr>
          <w:rFonts w:ascii="新宋体" w:eastAsia="新宋体" w:hAnsi="Calibri" w:cs="新宋体"/>
          <w:color w:val="000000"/>
          <w:kern w:val="0"/>
          <w:sz w:val="19"/>
          <w:szCs w:val="19"/>
        </w:rPr>
        <w:t>_Load(</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35E195B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A39CF8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06DBF29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354E3E0" w14:textId="797A6F27" w:rsidR="007E0C14" w:rsidRPr="007E0C14" w:rsidRDefault="00931770" w:rsidP="00931770">
      <w:pPr>
        <w:ind w:firstLine="19pt"/>
      </w:pPr>
      <w:r>
        <w:rPr>
          <w:rFonts w:ascii="新宋体" w:eastAsia="新宋体" w:hAnsi="Calibri" w:cs="新宋体"/>
          <w:color w:val="000000"/>
          <w:kern w:val="0"/>
          <w:sz w:val="19"/>
          <w:szCs w:val="19"/>
        </w:rPr>
        <w:t xml:space="preserve">   </w:t>
      </w:r>
    </w:p>
    <w:p w14:paraId="2FE49C05" w14:textId="5DA4CBC6" w:rsidR="007E0C14" w:rsidRPr="007E0C14" w:rsidRDefault="007E0C14" w:rsidP="007E0C14">
      <w:pPr>
        <w:pStyle w:val="2"/>
      </w:pPr>
      <w:bookmarkStart w:id="315" w:name="_Toc106479039"/>
      <w:r>
        <w:rPr>
          <w:rFonts w:hint="eastAsia"/>
        </w:rPr>
        <w:t>5</w:t>
      </w:r>
      <w:r w:rsidRPr="00562F8C">
        <w:rPr>
          <w:rFonts w:hint="eastAsia"/>
        </w:rPr>
        <w:t>.6</w:t>
      </w:r>
      <w:r w:rsidRPr="00562F8C">
        <w:rPr>
          <w:rFonts w:hint="eastAsia"/>
        </w:rPr>
        <w:t>人员信息管理模块详细设计</w:t>
      </w:r>
      <w:bookmarkEnd w:id="315"/>
    </w:p>
    <w:p w14:paraId="0625D74E" w14:textId="76EC1344" w:rsidR="007E0C14" w:rsidRPr="007E0C14" w:rsidRDefault="00845ECD" w:rsidP="007E0C14">
      <w:pPr>
        <w:spacing w:line="15pt" w:lineRule="auto"/>
        <w:ind w:firstLine="21pt"/>
      </w:pPr>
      <w:r w:rsidRPr="00562F8C">
        <w:rPr>
          <w:rFonts w:hint="eastAsia"/>
        </w:rPr>
        <w:t>人员信息管理</w:t>
      </w:r>
      <w:r w:rsidR="007E0C14" w:rsidRPr="007E0C14">
        <w:rPr>
          <w:rFonts w:hint="eastAsia"/>
        </w:rPr>
        <w:t>界面如图</w:t>
      </w:r>
      <w:r w:rsidR="007E0C14" w:rsidRPr="007E0C14">
        <w:t>4-</w:t>
      </w:r>
      <w:r>
        <w:t>6</w:t>
      </w:r>
      <w:r w:rsidR="007E0C14" w:rsidRPr="007E0C14">
        <w:rPr>
          <w:rFonts w:hint="eastAsia"/>
        </w:rPr>
        <w:t>所示。</w:t>
      </w:r>
    </w:p>
    <w:p w14:paraId="74C18EFE" w14:textId="1A83310D" w:rsidR="007E0C14" w:rsidRPr="007E0C14" w:rsidRDefault="00931770" w:rsidP="00845ECD">
      <w:pPr>
        <w:ind w:firstLine="21pt"/>
      </w:pPr>
      <w:r w:rsidRPr="00931770">
        <w:rPr>
          <w:noProof/>
        </w:rPr>
        <w:drawing>
          <wp:inline distT="0" distB="0" distL="0" distR="0" wp14:anchorId="35FD7B84" wp14:editId="5536424B">
            <wp:extent cx="5400040" cy="2997835"/>
            <wp:effectExtent l="0" t="0" r="0" b="0"/>
            <wp:docPr id="24" name="图片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3"/>
                    <a:stretch>
                      <a:fillRect/>
                    </a:stretch>
                  </pic:blipFill>
                  <pic:spPr>
                    <a:xfrm>
                      <a:off x="0" y="0"/>
                      <a:ext cx="5400040" cy="2997835"/>
                    </a:xfrm>
                    <a:prstGeom prst="rect">
                      <a:avLst/>
                    </a:prstGeom>
                  </pic:spPr>
                </pic:pic>
              </a:graphicData>
            </a:graphic>
          </wp:inline>
        </w:drawing>
      </w:r>
    </w:p>
    <w:p w14:paraId="4097A74D" w14:textId="2AEDA670" w:rsidR="007E0C14" w:rsidRPr="004B6C7F" w:rsidRDefault="007E0C14" w:rsidP="00845ECD">
      <w:pPr>
        <w:pStyle w:val="af0"/>
      </w:pPr>
      <w:r w:rsidRPr="004B6C7F">
        <w:rPr>
          <w:rFonts w:hint="eastAsia"/>
          <w:szCs w:val="18"/>
        </w:rPr>
        <w:t>图</w:t>
      </w:r>
      <w:r>
        <w:rPr>
          <w:rFonts w:hint="eastAsia"/>
          <w:szCs w:val="18"/>
        </w:rPr>
        <w:t>4</w:t>
      </w:r>
      <w:r w:rsidRPr="004B6C7F">
        <w:rPr>
          <w:szCs w:val="18"/>
        </w:rPr>
        <w:t>-</w:t>
      </w:r>
      <w:r w:rsidR="00845ECD">
        <w:rPr>
          <w:szCs w:val="18"/>
        </w:rPr>
        <w:t>6</w:t>
      </w:r>
      <w:r w:rsidRPr="004B6C7F">
        <w:rPr>
          <w:rFonts w:hint="eastAsia"/>
          <w:szCs w:val="18"/>
        </w:rPr>
        <w:t xml:space="preserve"> </w:t>
      </w:r>
      <w:r w:rsidR="00845ECD" w:rsidRPr="00562F8C">
        <w:rPr>
          <w:rFonts w:hint="eastAsia"/>
        </w:rPr>
        <w:t>人员信息管理</w:t>
      </w:r>
      <w:r w:rsidRPr="004B6C7F">
        <w:rPr>
          <w:rFonts w:hint="eastAsia"/>
          <w:szCs w:val="18"/>
        </w:rPr>
        <w:t>功能实现界面</w:t>
      </w:r>
    </w:p>
    <w:p w14:paraId="14FA06B9" w14:textId="45BCD673" w:rsidR="007E0C14" w:rsidRDefault="00845ECD" w:rsidP="007E0C14">
      <w:pPr>
        <w:widowControl/>
        <w:shd w:val="clear" w:color="auto" w:fill="FFFFFE"/>
        <w:spacing w:line="15pt" w:lineRule="auto"/>
        <w:ind w:firstLine="21pt"/>
        <w:rPr>
          <w:szCs w:val="21"/>
        </w:rPr>
      </w:pPr>
      <w:r w:rsidRPr="00562F8C">
        <w:rPr>
          <w:rFonts w:hint="eastAsia"/>
        </w:rPr>
        <w:t>人员信息管理</w:t>
      </w:r>
      <w:r w:rsidR="007E0C14">
        <w:rPr>
          <w:rFonts w:hint="eastAsia"/>
          <w:szCs w:val="21"/>
        </w:rPr>
        <w:t>功能的核心</w:t>
      </w:r>
      <w:r w:rsidR="007E0C14" w:rsidRPr="004B6C7F">
        <w:rPr>
          <w:rFonts w:hint="eastAsia"/>
          <w:szCs w:val="21"/>
        </w:rPr>
        <w:t>代码如下：</w:t>
      </w:r>
    </w:p>
    <w:p w14:paraId="17BD639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partial</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class</w:t>
      </w:r>
      <w:r>
        <w:rPr>
          <w:rFonts w:ascii="新宋体" w:eastAsia="新宋体" w:hAnsi="Calibri" w:cs="新宋体"/>
          <w:color w:val="000000"/>
          <w:kern w:val="0"/>
          <w:sz w:val="19"/>
          <w:szCs w:val="19"/>
        </w:rPr>
        <w:t xml:space="preserve"> </w:t>
      </w:r>
      <w:r>
        <w:rPr>
          <w:rFonts w:ascii="新宋体" w:eastAsia="新宋体" w:hAnsi="Calibri" w:cs="新宋体"/>
          <w:color w:val="2B91AF"/>
          <w:kern w:val="0"/>
          <w:sz w:val="19"/>
          <w:szCs w:val="19"/>
        </w:rPr>
        <w:t>admin</w:t>
      </w:r>
      <w:proofErr w:type="gramStart"/>
      <w:r>
        <w:rPr>
          <w:rFonts w:ascii="新宋体" w:eastAsia="新宋体" w:hAnsi="Calibri" w:cs="新宋体" w:hint="eastAsia"/>
          <w:color w:val="2B91AF"/>
          <w:kern w:val="0"/>
          <w:sz w:val="19"/>
          <w:szCs w:val="19"/>
        </w:rPr>
        <w:t>员主</w:t>
      </w:r>
      <w:proofErr w:type="gramEnd"/>
      <w:r>
        <w:rPr>
          <w:rFonts w:ascii="新宋体" w:eastAsia="新宋体" w:hAnsi="Calibri" w:cs="新宋体"/>
          <w:color w:val="000000"/>
          <w:kern w:val="0"/>
          <w:sz w:val="19"/>
          <w:szCs w:val="19"/>
        </w:rPr>
        <w:t xml:space="preserve"> : Form</w:t>
      </w:r>
    </w:p>
    <w:p w14:paraId="57A37EF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64B7A8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2B91AF"/>
          <w:kern w:val="0"/>
          <w:sz w:val="19"/>
          <w:szCs w:val="19"/>
        </w:rPr>
        <w:t>admin</w:t>
      </w:r>
      <w:proofErr w:type="gramStart"/>
      <w:r>
        <w:rPr>
          <w:rFonts w:ascii="新宋体" w:eastAsia="新宋体" w:hAnsi="Calibri" w:cs="新宋体" w:hint="eastAsia"/>
          <w:color w:val="2B91AF"/>
          <w:kern w:val="0"/>
          <w:sz w:val="19"/>
          <w:szCs w:val="19"/>
        </w:rPr>
        <w:t>员主</w:t>
      </w:r>
      <w:proofErr w:type="gramEnd"/>
      <w:r>
        <w:rPr>
          <w:rFonts w:ascii="新宋体" w:eastAsia="新宋体" w:hAnsi="Calibri" w:cs="新宋体"/>
          <w:color w:val="000000"/>
          <w:kern w:val="0"/>
          <w:sz w:val="19"/>
          <w:szCs w:val="19"/>
        </w:rPr>
        <w:t>()</w:t>
      </w:r>
    </w:p>
    <w:p w14:paraId="08A8D6A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0407CD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InitializeComponent</w:t>
      </w:r>
      <w:proofErr w:type="spellEnd"/>
      <w:r>
        <w:rPr>
          <w:rFonts w:ascii="新宋体" w:eastAsia="新宋体" w:hAnsi="Calibri" w:cs="新宋体"/>
          <w:color w:val="000000"/>
          <w:kern w:val="0"/>
          <w:sz w:val="19"/>
          <w:szCs w:val="19"/>
        </w:rPr>
        <w:t>();</w:t>
      </w:r>
    </w:p>
    <w:p w14:paraId="5501533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Table();</w:t>
      </w:r>
    </w:p>
    <w:p w14:paraId="2EE13C8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1DC6DC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06B1CA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dataGridView1_CellContentClick(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DataGridViewCellEventArgs</w:t>
      </w:r>
      <w:proofErr w:type="spellEnd"/>
      <w:r>
        <w:rPr>
          <w:rFonts w:ascii="新宋体" w:eastAsia="新宋体" w:hAnsi="Calibri" w:cs="新宋体"/>
          <w:color w:val="000000"/>
          <w:kern w:val="0"/>
          <w:sz w:val="19"/>
          <w:szCs w:val="19"/>
        </w:rPr>
        <w:t xml:space="preserve"> e)</w:t>
      </w:r>
    </w:p>
    <w:p w14:paraId="38369AC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1DC2D3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16BF72E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9A8765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ED0C0B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textBox1_TextChanged(</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097D456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5DB767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F5CF0C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B8EB11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0C2C268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admin3_Load(</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14CFEAB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76BE26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id = dataGridView1.SelectedRows[0].Cells[0].</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50D9F35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label2.Text = id + dataGridView1.SelectedRows[0].Cells[1].</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545953F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1F6A17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Table()</w:t>
      </w:r>
      <w:r>
        <w:rPr>
          <w:rFonts w:ascii="新宋体" w:eastAsia="新宋体" w:hAnsi="Calibri" w:cs="新宋体"/>
          <w:color w:val="008000"/>
          <w:kern w:val="0"/>
          <w:sz w:val="19"/>
          <w:szCs w:val="19"/>
        </w:rPr>
        <w:t>//</w:t>
      </w:r>
      <w:r>
        <w:rPr>
          <w:rFonts w:ascii="新宋体" w:eastAsia="新宋体" w:hAnsi="Calibri" w:cs="新宋体" w:hint="eastAsia"/>
          <w:color w:val="008000"/>
          <w:kern w:val="0"/>
          <w:sz w:val="19"/>
          <w:szCs w:val="19"/>
        </w:rPr>
        <w:t>读取数据</w:t>
      </w:r>
    </w:p>
    <w:p w14:paraId="6D9C31C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C2FB02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C85FD4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dataGridView1.Rows.Clear();</w:t>
      </w:r>
    </w:p>
    <w:p w14:paraId="6B521AE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47DE094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"select * from Employees"</w:t>
      </w:r>
      <w:r>
        <w:rPr>
          <w:rFonts w:ascii="新宋体" w:eastAsia="新宋体" w:hAnsi="Calibri" w:cs="新宋体"/>
          <w:color w:val="000000"/>
          <w:kern w:val="0"/>
          <w:sz w:val="19"/>
          <w:szCs w:val="19"/>
        </w:rPr>
        <w:t>;</w:t>
      </w:r>
    </w:p>
    <w:p w14:paraId="2C168CA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IDataReader</w:t>
      </w:r>
      <w:proofErr w:type="spellEnd"/>
      <w:r>
        <w:rPr>
          <w:rFonts w:ascii="新宋体" w:eastAsia="新宋体" w:hAnsi="Calibri" w:cs="新宋体"/>
          <w:color w:val="000000"/>
          <w:kern w:val="0"/>
          <w:sz w:val="19"/>
          <w:szCs w:val="19"/>
        </w:rPr>
        <w:t xml:space="preserve"> dc = </w:t>
      </w:r>
      <w:proofErr w:type="spellStart"/>
      <w:r>
        <w:rPr>
          <w:rFonts w:ascii="新宋体" w:eastAsia="新宋体" w:hAnsi="Calibri" w:cs="新宋体"/>
          <w:color w:val="000000"/>
          <w:kern w:val="0"/>
          <w:sz w:val="19"/>
          <w:szCs w:val="19"/>
        </w:rPr>
        <w:t>da.read</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w:t>
      </w:r>
    </w:p>
    <w:p w14:paraId="781FEFA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a0, a1, a2, a3, a4, a5, a6, a7;</w:t>
      </w:r>
    </w:p>
    <w:p w14:paraId="7C3926C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while</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dc.Read</w:t>
      </w:r>
      <w:proofErr w:type="spellEnd"/>
      <w:r>
        <w:rPr>
          <w:rFonts w:ascii="新宋体" w:eastAsia="新宋体" w:hAnsi="Calibri" w:cs="新宋体"/>
          <w:color w:val="000000"/>
          <w:kern w:val="0"/>
          <w:sz w:val="19"/>
          <w:szCs w:val="19"/>
        </w:rPr>
        <w:t>())</w:t>
      </w:r>
    </w:p>
    <w:p w14:paraId="379206D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81D893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a0 = dc[0].</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20263A1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a1 = dc[1].</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758FF4F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a2 = dc[2].</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2EB4F1A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a3 = dc[3].</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6EA6A84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a4 = dc[4].</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0A933A4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a5 = dc[5].</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4D2FD1D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a6 = dc[6].</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3E93193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a7 = dc[7].</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2C3A946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table = { a0, a1, a2, a3, a4, a5, a6, a7 };</w:t>
      </w:r>
    </w:p>
    <w:p w14:paraId="5E5C8D0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dataGridView1.Rows.Add(table);</w:t>
      </w:r>
    </w:p>
    <w:p w14:paraId="1F9A722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319EF4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dc.Close</w:t>
      </w:r>
      <w:proofErr w:type="spellEnd"/>
      <w:r>
        <w:rPr>
          <w:rFonts w:ascii="新宋体" w:eastAsia="新宋体" w:hAnsi="Calibri" w:cs="新宋体"/>
          <w:color w:val="000000"/>
          <w:kern w:val="0"/>
          <w:sz w:val="19"/>
          <w:szCs w:val="19"/>
        </w:rPr>
        <w:t>();</w:t>
      </w:r>
    </w:p>
    <w:p w14:paraId="14FD379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da.Close</w:t>
      </w:r>
      <w:proofErr w:type="spellEnd"/>
      <w:r>
        <w:rPr>
          <w:rFonts w:ascii="新宋体" w:eastAsia="新宋体" w:hAnsi="Calibri" w:cs="新宋体"/>
          <w:color w:val="000000"/>
          <w:kern w:val="0"/>
          <w:sz w:val="19"/>
          <w:szCs w:val="19"/>
        </w:rPr>
        <w:t>();</w:t>
      </w:r>
    </w:p>
    <w:p w14:paraId="514B13B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4840659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986335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C6C502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424B767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40D1AC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5C868A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463C94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label1_Click(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132C7C6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CAC972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742FFEB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04CD31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4E4AA37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label2_Click(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206E208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BE22D5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EF21DB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96B281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7EEE953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dataGridView1_Click(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21DF06B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41098A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id = dataGridView1.SelectedRows[0].Cells[0].</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0BBC3AA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label2.Text = id + dataGridView1.SelectedRows[0].Cells[1].</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4F22A3D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EF3FEB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717E9DB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button7_Click(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2176935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CFE1F5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.Close</w:t>
      </w:r>
      <w:proofErr w:type="spellEnd"/>
      <w:r>
        <w:rPr>
          <w:rFonts w:ascii="新宋体" w:eastAsia="新宋体" w:hAnsi="Calibri" w:cs="新宋体"/>
          <w:color w:val="000000"/>
          <w:kern w:val="0"/>
          <w:sz w:val="19"/>
          <w:szCs w:val="19"/>
        </w:rPr>
        <w:t>();</w:t>
      </w:r>
    </w:p>
    <w:p w14:paraId="1C04CD5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F46EED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F46166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button2_Click(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1ED58AB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138460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try</w:t>
      </w:r>
    </w:p>
    <w:p w14:paraId="66E384C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169F1B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a1 = dataGridView1.SelectedRows[0].Cells[0].</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186B68A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a2 = dataGridView1.SelectedRows[0].Cells[1].</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6B9AA0B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a3 = dataGridView1.SelectedRows[0].Cells[2].</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2614625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a4 = dataGridView1.SelectedRows[0].Cells[3].</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770DD07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a5 = dataGridView1.SelectedRows[0].Cells[4].</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680340C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a6 = dataGridView1.SelectedRows[0].Cells[5].</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5FD9846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a7 = dataGridView1.SelectedRows[0].Cells[6].</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36B89F3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a8 = dataGridView1.SelectedRows[0].Cells[7].</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63C18F6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admin</w:t>
      </w:r>
      <w:r>
        <w:rPr>
          <w:rFonts w:ascii="新宋体" w:eastAsia="新宋体" w:hAnsi="Calibri" w:cs="新宋体" w:hint="eastAsia"/>
          <w:color w:val="000000"/>
          <w:kern w:val="0"/>
          <w:sz w:val="19"/>
          <w:szCs w:val="19"/>
        </w:rPr>
        <w:t>商改</w:t>
      </w:r>
      <w:r>
        <w:rPr>
          <w:rFonts w:ascii="新宋体" w:eastAsia="新宋体" w:hAnsi="Calibri" w:cs="新宋体"/>
          <w:color w:val="000000"/>
          <w:kern w:val="0"/>
          <w:sz w:val="19"/>
          <w:szCs w:val="19"/>
        </w:rPr>
        <w:t xml:space="preserve"> admin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admin</w:t>
      </w:r>
      <w:r>
        <w:rPr>
          <w:rFonts w:ascii="新宋体" w:eastAsia="新宋体" w:hAnsi="Calibri" w:cs="新宋体" w:hint="eastAsia"/>
          <w:color w:val="000000"/>
          <w:kern w:val="0"/>
          <w:sz w:val="19"/>
          <w:szCs w:val="19"/>
        </w:rPr>
        <w:t>商改</w:t>
      </w:r>
      <w:r>
        <w:rPr>
          <w:rFonts w:ascii="新宋体" w:eastAsia="新宋体" w:hAnsi="Calibri" w:cs="新宋体"/>
          <w:color w:val="000000"/>
          <w:kern w:val="0"/>
          <w:sz w:val="19"/>
          <w:szCs w:val="19"/>
        </w:rPr>
        <w:t>(a1, a2, a3, a4, a5, a6, a7, a8);</w:t>
      </w:r>
    </w:p>
    <w:p w14:paraId="13A7044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.Hide</w:t>
      </w:r>
      <w:proofErr w:type="spellEnd"/>
      <w:r>
        <w:rPr>
          <w:rFonts w:ascii="新宋体" w:eastAsia="新宋体" w:hAnsi="Calibri" w:cs="新宋体"/>
          <w:color w:val="000000"/>
          <w:kern w:val="0"/>
          <w:sz w:val="19"/>
          <w:szCs w:val="19"/>
        </w:rPr>
        <w:t>();</w:t>
      </w:r>
    </w:p>
    <w:p w14:paraId="095C424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admin.ShowDialog</w:t>
      </w:r>
      <w:proofErr w:type="spellEnd"/>
      <w:r>
        <w:rPr>
          <w:rFonts w:ascii="新宋体" w:eastAsia="新宋体" w:hAnsi="Calibri" w:cs="新宋体"/>
          <w:color w:val="000000"/>
          <w:kern w:val="0"/>
          <w:sz w:val="19"/>
          <w:szCs w:val="19"/>
        </w:rPr>
        <w:t>();</w:t>
      </w:r>
    </w:p>
    <w:p w14:paraId="33669A5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.Show</w:t>
      </w:r>
      <w:proofErr w:type="spellEnd"/>
      <w:r>
        <w:rPr>
          <w:rFonts w:ascii="新宋体" w:eastAsia="新宋体" w:hAnsi="Calibri" w:cs="新宋体"/>
          <w:color w:val="000000"/>
          <w:kern w:val="0"/>
          <w:sz w:val="19"/>
          <w:szCs w:val="19"/>
        </w:rPr>
        <w:t>();</w:t>
      </w:r>
    </w:p>
    <w:p w14:paraId="023CF16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Table();</w:t>
      </w:r>
    </w:p>
    <w:p w14:paraId="77069DF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3E5FAF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p>
    <w:p w14:paraId="38DAEE5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catch</w:t>
      </w:r>
    </w:p>
    <w:p w14:paraId="41F55F8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D5FCB6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"Error"</w:t>
      </w:r>
      <w:r>
        <w:rPr>
          <w:rFonts w:ascii="新宋体" w:eastAsia="新宋体" w:hAnsi="Calibri" w:cs="新宋体"/>
          <w:color w:val="000000"/>
          <w:kern w:val="0"/>
          <w:sz w:val="19"/>
          <w:szCs w:val="19"/>
        </w:rPr>
        <w:t>);</w:t>
      </w:r>
    </w:p>
    <w:p w14:paraId="5F0A780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FAB36C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566042E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5F3B25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310DC1A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button7_Click_1(</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77CBA5F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AAA132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.Close</w:t>
      </w:r>
      <w:proofErr w:type="spellEnd"/>
      <w:r>
        <w:rPr>
          <w:rFonts w:ascii="新宋体" w:eastAsia="新宋体" w:hAnsi="Calibri" w:cs="新宋体"/>
          <w:color w:val="000000"/>
          <w:kern w:val="0"/>
          <w:sz w:val="19"/>
          <w:szCs w:val="19"/>
        </w:rPr>
        <w:t>();</w:t>
      </w:r>
    </w:p>
    <w:p w14:paraId="49AE6C4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37DC6B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4B3C9D1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F64447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74A273E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TableId</w:t>
      </w:r>
      <w:proofErr w:type="spellEnd"/>
      <w:r>
        <w:rPr>
          <w:rFonts w:ascii="新宋体" w:eastAsia="新宋体" w:hAnsi="Calibri" w:cs="新宋体"/>
          <w:color w:val="000000"/>
          <w:kern w:val="0"/>
          <w:sz w:val="19"/>
          <w:szCs w:val="19"/>
        </w:rPr>
        <w:t>()</w:t>
      </w:r>
    </w:p>
    <w:p w14:paraId="1745181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0BA2CF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dataGridView1.Rows.Clear();</w:t>
      </w:r>
    </w:p>
    <w:p w14:paraId="115B7D7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7DE9C6A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 xml:space="preserve">$"select * from Employees where </w:t>
      </w:r>
      <w:r>
        <w:rPr>
          <w:rFonts w:ascii="新宋体" w:eastAsia="新宋体" w:hAnsi="Calibri" w:cs="新宋体" w:hint="eastAsia"/>
          <w:color w:val="A31515"/>
          <w:kern w:val="0"/>
          <w:sz w:val="19"/>
          <w:szCs w:val="19"/>
        </w:rPr>
        <w:t>员工编号</w:t>
      </w:r>
      <w:r>
        <w:rPr>
          <w:rFonts w:ascii="新宋体" w:eastAsia="新宋体" w:hAnsi="Calibri" w:cs="新宋体"/>
          <w:color w:val="A31515"/>
          <w:kern w:val="0"/>
          <w:sz w:val="19"/>
          <w:szCs w:val="19"/>
        </w:rPr>
        <w:t xml:space="preserve"> ='</w:t>
      </w:r>
      <w:r>
        <w:rPr>
          <w:rFonts w:ascii="新宋体" w:eastAsia="新宋体" w:hAnsi="Calibri" w:cs="新宋体"/>
          <w:color w:val="000000"/>
          <w:kern w:val="0"/>
          <w:sz w:val="19"/>
          <w:szCs w:val="19"/>
        </w:rPr>
        <w:t>{textBox1.Text}</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0C76CEE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IDataReader</w:t>
      </w:r>
      <w:proofErr w:type="spellEnd"/>
      <w:r>
        <w:rPr>
          <w:rFonts w:ascii="新宋体" w:eastAsia="新宋体" w:hAnsi="Calibri" w:cs="新宋体"/>
          <w:color w:val="000000"/>
          <w:kern w:val="0"/>
          <w:sz w:val="19"/>
          <w:szCs w:val="19"/>
        </w:rPr>
        <w:t xml:space="preserve"> dc = </w:t>
      </w:r>
      <w:proofErr w:type="spellStart"/>
      <w:r>
        <w:rPr>
          <w:rFonts w:ascii="新宋体" w:eastAsia="新宋体" w:hAnsi="Calibri" w:cs="新宋体"/>
          <w:color w:val="000000"/>
          <w:kern w:val="0"/>
          <w:sz w:val="19"/>
          <w:szCs w:val="19"/>
        </w:rPr>
        <w:t>da.read</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w:t>
      </w:r>
    </w:p>
    <w:p w14:paraId="44EB824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a0, a1, a2, a3, a4, a5, a6, a7;</w:t>
      </w:r>
    </w:p>
    <w:p w14:paraId="19F0BC6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4378652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while</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dc.Read</w:t>
      </w:r>
      <w:proofErr w:type="spellEnd"/>
      <w:r>
        <w:rPr>
          <w:rFonts w:ascii="新宋体" w:eastAsia="新宋体" w:hAnsi="Calibri" w:cs="新宋体"/>
          <w:color w:val="000000"/>
          <w:kern w:val="0"/>
          <w:sz w:val="19"/>
          <w:szCs w:val="19"/>
        </w:rPr>
        <w:t>())</w:t>
      </w:r>
    </w:p>
    <w:p w14:paraId="7CCD69A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F5BE9E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a0 = dc[0].</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342893C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a1 = dc[1].</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13BA7CA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a2 = dc[2].</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744C1AE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a3 = dc[3].</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26B212A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a4 = dc[4].</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188148D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a5 = dc[5].</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32D402E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a6 = dc[6].</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0A7F09A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a7 = dc[7].</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46A1B03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table = { a0, a1, a2, a3, a4, a5, a6, a7 };</w:t>
      </w:r>
    </w:p>
    <w:p w14:paraId="43F3284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dataGridView1.Rows.Add(table);</w:t>
      </w:r>
    </w:p>
    <w:p w14:paraId="625DA30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D4539C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dc.Close</w:t>
      </w:r>
      <w:proofErr w:type="spellEnd"/>
      <w:r>
        <w:rPr>
          <w:rFonts w:ascii="新宋体" w:eastAsia="新宋体" w:hAnsi="Calibri" w:cs="新宋体"/>
          <w:color w:val="000000"/>
          <w:kern w:val="0"/>
          <w:sz w:val="19"/>
          <w:szCs w:val="19"/>
        </w:rPr>
        <w:t>();</w:t>
      </w:r>
    </w:p>
    <w:p w14:paraId="23C79F5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da.Close</w:t>
      </w:r>
      <w:proofErr w:type="spellEnd"/>
      <w:r>
        <w:rPr>
          <w:rFonts w:ascii="新宋体" w:eastAsia="新宋体" w:hAnsi="Calibri" w:cs="新宋体"/>
          <w:color w:val="000000"/>
          <w:kern w:val="0"/>
          <w:sz w:val="19"/>
          <w:szCs w:val="19"/>
        </w:rPr>
        <w:t>();</w:t>
      </w:r>
    </w:p>
    <w:p w14:paraId="3C3921C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6D1A03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public</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TableNa</w:t>
      </w:r>
      <w:proofErr w:type="spellEnd"/>
      <w:r>
        <w:rPr>
          <w:rFonts w:ascii="新宋体" w:eastAsia="新宋体" w:hAnsi="Calibri" w:cs="新宋体"/>
          <w:color w:val="000000"/>
          <w:kern w:val="0"/>
          <w:sz w:val="19"/>
          <w:szCs w:val="19"/>
        </w:rPr>
        <w:t>()</w:t>
      </w:r>
    </w:p>
    <w:p w14:paraId="62FC3E6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1F339A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dataGridView1.Rows.Clear();</w:t>
      </w:r>
    </w:p>
    <w:p w14:paraId="6AF7B10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3B4E5E7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 xml:space="preserve">$"select * from Employees where </w:t>
      </w:r>
      <w:r>
        <w:rPr>
          <w:rFonts w:ascii="新宋体" w:eastAsia="新宋体" w:hAnsi="Calibri" w:cs="新宋体" w:hint="eastAsia"/>
          <w:color w:val="A31515"/>
          <w:kern w:val="0"/>
          <w:sz w:val="19"/>
          <w:szCs w:val="19"/>
        </w:rPr>
        <w:t>姓名</w:t>
      </w:r>
      <w:r>
        <w:rPr>
          <w:rFonts w:ascii="新宋体" w:eastAsia="新宋体" w:hAnsi="Calibri" w:cs="新宋体"/>
          <w:color w:val="A31515"/>
          <w:kern w:val="0"/>
          <w:sz w:val="19"/>
          <w:szCs w:val="19"/>
        </w:rPr>
        <w:t xml:space="preserve"> like '%</w:t>
      </w:r>
      <w:r>
        <w:rPr>
          <w:rFonts w:ascii="新宋体" w:eastAsia="新宋体" w:hAnsi="Calibri" w:cs="新宋体"/>
          <w:color w:val="000000"/>
          <w:kern w:val="0"/>
          <w:sz w:val="19"/>
          <w:szCs w:val="19"/>
        </w:rPr>
        <w:t>{textBox2.Text}</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4889CED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proofErr w:type="spellStart"/>
      <w:r>
        <w:rPr>
          <w:rFonts w:ascii="新宋体" w:eastAsia="新宋体" w:hAnsi="Calibri" w:cs="新宋体"/>
          <w:color w:val="000000"/>
          <w:kern w:val="0"/>
          <w:sz w:val="19"/>
          <w:szCs w:val="19"/>
        </w:rPr>
        <w:t>IDataReader</w:t>
      </w:r>
      <w:proofErr w:type="spellEnd"/>
      <w:r>
        <w:rPr>
          <w:rFonts w:ascii="新宋体" w:eastAsia="新宋体" w:hAnsi="Calibri" w:cs="新宋体"/>
          <w:color w:val="000000"/>
          <w:kern w:val="0"/>
          <w:sz w:val="19"/>
          <w:szCs w:val="19"/>
        </w:rPr>
        <w:t xml:space="preserve"> dc = </w:t>
      </w:r>
      <w:proofErr w:type="spellStart"/>
      <w:r>
        <w:rPr>
          <w:rFonts w:ascii="新宋体" w:eastAsia="新宋体" w:hAnsi="Calibri" w:cs="新宋体"/>
          <w:color w:val="000000"/>
          <w:kern w:val="0"/>
          <w:sz w:val="19"/>
          <w:szCs w:val="19"/>
        </w:rPr>
        <w:t>da.read</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w:t>
      </w:r>
    </w:p>
    <w:p w14:paraId="69D029D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a0, a1, a2, a3, a4, a5, a6, a7;</w:t>
      </w:r>
    </w:p>
    <w:p w14:paraId="71E268A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15D6EF4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while</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dc.Read</w:t>
      </w:r>
      <w:proofErr w:type="spellEnd"/>
      <w:r>
        <w:rPr>
          <w:rFonts w:ascii="新宋体" w:eastAsia="新宋体" w:hAnsi="Calibri" w:cs="新宋体"/>
          <w:color w:val="000000"/>
          <w:kern w:val="0"/>
          <w:sz w:val="19"/>
          <w:szCs w:val="19"/>
        </w:rPr>
        <w:t>())</w:t>
      </w:r>
    </w:p>
    <w:p w14:paraId="71A600E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87DB22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a0 = dc[0].</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59275A8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a1 = dc[1].</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55C9C6C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a2 = dc[2].</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38DB042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a3 = dc[3].</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453A1EE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a4 = dc[4].</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61C1927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a5 = dc[5].</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5A1C985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a6 = dc[6].</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160C91B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a7 = dc[7].</w:t>
      </w:r>
      <w:proofErr w:type="spellStart"/>
      <w:r>
        <w:rPr>
          <w:rFonts w:ascii="新宋体" w:eastAsia="新宋体" w:hAnsi="Calibri" w:cs="新宋体"/>
          <w:color w:val="000000"/>
          <w:kern w:val="0"/>
          <w:sz w:val="19"/>
          <w:szCs w:val="19"/>
        </w:rPr>
        <w:t>ToString</w:t>
      </w:r>
      <w:proofErr w:type="spellEnd"/>
      <w:r>
        <w:rPr>
          <w:rFonts w:ascii="新宋体" w:eastAsia="新宋体" w:hAnsi="Calibri" w:cs="新宋体"/>
          <w:color w:val="000000"/>
          <w:kern w:val="0"/>
          <w:sz w:val="19"/>
          <w:szCs w:val="19"/>
        </w:rPr>
        <w:t>();</w:t>
      </w:r>
    </w:p>
    <w:p w14:paraId="7B3F63C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table = { a0, a1, a2, a3, a4, a5, a6, a7 };</w:t>
      </w:r>
    </w:p>
    <w:p w14:paraId="49E4005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dataGridView1.Rows.Add(table);</w:t>
      </w:r>
    </w:p>
    <w:p w14:paraId="4AEE003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78B2C6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dc.Close</w:t>
      </w:r>
      <w:proofErr w:type="spellEnd"/>
      <w:r>
        <w:rPr>
          <w:rFonts w:ascii="新宋体" w:eastAsia="新宋体" w:hAnsi="Calibri" w:cs="新宋体"/>
          <w:color w:val="000000"/>
          <w:kern w:val="0"/>
          <w:sz w:val="19"/>
          <w:szCs w:val="19"/>
        </w:rPr>
        <w:t>();</w:t>
      </w:r>
    </w:p>
    <w:p w14:paraId="2134216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da.Close</w:t>
      </w:r>
      <w:proofErr w:type="spellEnd"/>
      <w:r>
        <w:rPr>
          <w:rFonts w:ascii="新宋体" w:eastAsia="新宋体" w:hAnsi="Calibri" w:cs="新宋体"/>
          <w:color w:val="000000"/>
          <w:kern w:val="0"/>
          <w:sz w:val="19"/>
          <w:szCs w:val="19"/>
        </w:rPr>
        <w:t>();</w:t>
      </w:r>
    </w:p>
    <w:p w14:paraId="67F20AB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B90EA7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button6_Click(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117F999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73519B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TableNa</w:t>
      </w:r>
      <w:proofErr w:type="spellEnd"/>
      <w:r>
        <w:rPr>
          <w:rFonts w:ascii="新宋体" w:eastAsia="新宋体" w:hAnsi="Calibri" w:cs="新宋体"/>
          <w:color w:val="000000"/>
          <w:kern w:val="0"/>
          <w:sz w:val="19"/>
          <w:szCs w:val="19"/>
        </w:rPr>
        <w:t>();</w:t>
      </w:r>
    </w:p>
    <w:p w14:paraId="7B27663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189B17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0A6AC9F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button5_Click_1(</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3DD32CD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96B6C8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TableId</w:t>
      </w:r>
      <w:proofErr w:type="spellEnd"/>
      <w:r>
        <w:rPr>
          <w:rFonts w:ascii="新宋体" w:eastAsia="新宋体" w:hAnsi="Calibri" w:cs="新宋体"/>
          <w:color w:val="000000"/>
          <w:kern w:val="0"/>
          <w:sz w:val="19"/>
          <w:szCs w:val="19"/>
        </w:rPr>
        <w:t>();</w:t>
      </w:r>
    </w:p>
    <w:p w14:paraId="5930252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70E316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689BC9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button3_Click(</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4D13EE7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0AFA19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try</w:t>
      </w:r>
    </w:p>
    <w:p w14:paraId="3CD6382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13603E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id = dataGridView1.SelectedRows[0].Cells[0].</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1040311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label2.Text = id + dataGridView1.SelectedRows[0].Cells[1].</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09A85BD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DialogResult</w:t>
      </w:r>
      <w:proofErr w:type="spellEnd"/>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dr</w:t>
      </w:r>
      <w:proofErr w:type="spellEnd"/>
      <w:r>
        <w:rPr>
          <w:rFonts w:ascii="新宋体" w:eastAsia="新宋体" w:hAnsi="Calibri" w:cs="新宋体"/>
          <w:color w:val="000000"/>
          <w:kern w:val="0"/>
          <w:sz w:val="19"/>
          <w:szCs w:val="19"/>
        </w:rPr>
        <w:t xml:space="preserve"> =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确认删除？</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信息提示</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MessageBoxButtons.OKCancel</w:t>
      </w:r>
      <w:proofErr w:type="spellEnd"/>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MessageBoxIcon.Question</w:t>
      </w:r>
      <w:proofErr w:type="spellEnd"/>
      <w:r>
        <w:rPr>
          <w:rFonts w:ascii="新宋体" w:eastAsia="新宋体" w:hAnsi="Calibri" w:cs="新宋体"/>
          <w:color w:val="000000"/>
          <w:kern w:val="0"/>
          <w:sz w:val="19"/>
          <w:szCs w:val="19"/>
        </w:rPr>
        <w:t>);</w:t>
      </w:r>
    </w:p>
    <w:p w14:paraId="1AD6DD5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dr</w:t>
      </w:r>
      <w:proofErr w:type="spellEnd"/>
      <w:r>
        <w:rPr>
          <w:rFonts w:ascii="新宋体" w:eastAsia="新宋体" w:hAnsi="Calibri" w:cs="新宋体"/>
          <w:color w:val="000000"/>
          <w:kern w:val="0"/>
          <w:sz w:val="19"/>
          <w:szCs w:val="19"/>
        </w:rPr>
        <w:t xml:space="preserve"> == </w:t>
      </w:r>
      <w:proofErr w:type="spellStart"/>
      <w:r>
        <w:rPr>
          <w:rFonts w:ascii="新宋体" w:eastAsia="新宋体" w:hAnsi="Calibri" w:cs="新宋体"/>
          <w:color w:val="000000"/>
          <w:kern w:val="0"/>
          <w:sz w:val="19"/>
          <w:szCs w:val="19"/>
        </w:rPr>
        <w:t>DialogResult.OK</w:t>
      </w:r>
      <w:proofErr w:type="spellEnd"/>
      <w:r>
        <w:rPr>
          <w:rFonts w:ascii="新宋体" w:eastAsia="新宋体" w:hAnsi="Calibri" w:cs="新宋体"/>
          <w:color w:val="000000"/>
          <w:kern w:val="0"/>
          <w:sz w:val="19"/>
          <w:szCs w:val="19"/>
        </w:rPr>
        <w:t>)</w:t>
      </w:r>
    </w:p>
    <w:p w14:paraId="3FF7341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995CC0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xml:space="preserve"> = </w:t>
      </w:r>
      <w:r>
        <w:rPr>
          <w:rFonts w:ascii="新宋体" w:eastAsia="新宋体" w:hAnsi="Calibri" w:cs="新宋体"/>
          <w:color w:val="A31515"/>
          <w:kern w:val="0"/>
          <w:sz w:val="19"/>
          <w:szCs w:val="19"/>
        </w:rPr>
        <w:t xml:space="preserve">$"delete from Employees where </w:t>
      </w:r>
      <w:r>
        <w:rPr>
          <w:rFonts w:ascii="新宋体" w:eastAsia="新宋体" w:hAnsi="Calibri" w:cs="新宋体" w:hint="eastAsia"/>
          <w:color w:val="A31515"/>
          <w:kern w:val="0"/>
          <w:sz w:val="19"/>
          <w:szCs w:val="19"/>
        </w:rPr>
        <w:t>员工编号</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{id}</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52C1FCB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Link da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Link();</w:t>
      </w:r>
    </w:p>
    <w:p w14:paraId="7708EB3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if</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da.Excute</w:t>
      </w:r>
      <w:proofErr w:type="spellEnd"/>
      <w:r>
        <w:rPr>
          <w:rFonts w:ascii="新宋体" w:eastAsia="新宋体" w:hAnsi="Calibri" w:cs="新宋体"/>
          <w:color w:val="000000"/>
          <w:kern w:val="0"/>
          <w:sz w:val="19"/>
          <w:szCs w:val="19"/>
        </w:rPr>
        <w:t>(</w:t>
      </w:r>
      <w:proofErr w:type="spellStart"/>
      <w:r>
        <w:rPr>
          <w:rFonts w:ascii="新宋体" w:eastAsia="新宋体" w:hAnsi="Calibri" w:cs="新宋体"/>
          <w:color w:val="000000"/>
          <w:kern w:val="0"/>
          <w:sz w:val="19"/>
          <w:szCs w:val="19"/>
        </w:rPr>
        <w:t>sql</w:t>
      </w:r>
      <w:proofErr w:type="spellEnd"/>
      <w:r>
        <w:rPr>
          <w:rFonts w:ascii="新宋体" w:eastAsia="新宋体" w:hAnsi="Calibri" w:cs="新宋体"/>
          <w:color w:val="000000"/>
          <w:kern w:val="0"/>
          <w:sz w:val="19"/>
          <w:szCs w:val="19"/>
        </w:rPr>
        <w:t>) &gt; 0)</w:t>
      </w:r>
    </w:p>
    <w:p w14:paraId="2C33BA8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7878D1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删除成功</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063D2A4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Table();</w:t>
      </w:r>
    </w:p>
    <w:p w14:paraId="738B23E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BEE484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else</w:t>
      </w:r>
    </w:p>
    <w:p w14:paraId="3F57144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AB1846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删除失败</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w:t>
      </w:r>
    </w:p>
    <w:p w14:paraId="5731BF2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A803E6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da.Close</w:t>
      </w:r>
      <w:proofErr w:type="spellEnd"/>
      <w:r>
        <w:rPr>
          <w:rFonts w:ascii="新宋体" w:eastAsia="新宋体" w:hAnsi="Calibri" w:cs="新宋体"/>
          <w:color w:val="000000"/>
          <w:kern w:val="0"/>
          <w:sz w:val="19"/>
          <w:szCs w:val="19"/>
        </w:rPr>
        <w:t>();</w:t>
      </w:r>
    </w:p>
    <w:p w14:paraId="14E69E1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E4C3D7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DDFA96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catch</w:t>
      </w:r>
    </w:p>
    <w:p w14:paraId="087352F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B420F7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选择要删除的员工</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w:t>
      </w:r>
      <w:r>
        <w:rPr>
          <w:rFonts w:ascii="新宋体" w:eastAsia="新宋体" w:hAnsi="Calibri" w:cs="新宋体"/>
          <w:color w:val="A31515"/>
          <w:kern w:val="0"/>
          <w:sz w:val="19"/>
          <w:szCs w:val="19"/>
        </w:rPr>
        <w:t>"</w:t>
      </w:r>
      <w:r>
        <w:rPr>
          <w:rFonts w:ascii="新宋体" w:eastAsia="新宋体" w:hAnsi="Calibri" w:cs="新宋体" w:hint="eastAsia"/>
          <w:color w:val="A31515"/>
          <w:kern w:val="0"/>
          <w:sz w:val="19"/>
          <w:szCs w:val="19"/>
        </w:rPr>
        <w:t>信息提示</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MessageBoxButtons.OK</w:t>
      </w:r>
      <w:proofErr w:type="spellEnd"/>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MessageBoxIcon.Error</w:t>
      </w:r>
      <w:proofErr w:type="spellEnd"/>
      <w:r>
        <w:rPr>
          <w:rFonts w:ascii="新宋体" w:eastAsia="新宋体" w:hAnsi="Calibri" w:cs="新宋体"/>
          <w:color w:val="000000"/>
          <w:kern w:val="0"/>
          <w:sz w:val="19"/>
          <w:szCs w:val="19"/>
        </w:rPr>
        <w:t>);</w:t>
      </w:r>
    </w:p>
    <w:p w14:paraId="4058243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0733A7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F9695D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3EFF0BD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button7_Click_2(</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5975C31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5CA4BF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.Close</w:t>
      </w:r>
      <w:proofErr w:type="spellEnd"/>
      <w:r>
        <w:rPr>
          <w:rFonts w:ascii="新宋体" w:eastAsia="新宋体" w:hAnsi="Calibri" w:cs="新宋体"/>
          <w:color w:val="000000"/>
          <w:kern w:val="0"/>
          <w:sz w:val="19"/>
          <w:szCs w:val="19"/>
        </w:rPr>
        <w:t>();</w:t>
      </w:r>
    </w:p>
    <w:p w14:paraId="0CD0C07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F751DA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0AFF69E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button4_Click_1(</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038DD14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2A16F6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Table();</w:t>
      </w:r>
    </w:p>
    <w:p w14:paraId="363B6C2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textBox1.Text =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20B0F4C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textBox2.Text = </w:t>
      </w:r>
      <w:r>
        <w:rPr>
          <w:rFonts w:ascii="新宋体" w:eastAsia="新宋体" w:hAnsi="Calibri" w:cs="新宋体"/>
          <w:color w:val="A31515"/>
          <w:kern w:val="0"/>
          <w:sz w:val="19"/>
          <w:szCs w:val="19"/>
        </w:rPr>
        <w:t>""</w:t>
      </w:r>
      <w:r>
        <w:rPr>
          <w:rFonts w:ascii="新宋体" w:eastAsia="新宋体" w:hAnsi="Calibri" w:cs="新宋体"/>
          <w:color w:val="000000"/>
          <w:kern w:val="0"/>
          <w:sz w:val="19"/>
          <w:szCs w:val="19"/>
        </w:rPr>
        <w:t>;</w:t>
      </w:r>
    </w:p>
    <w:p w14:paraId="3FAA48C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2B6209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200DA3E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button1_Click_1(</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4655238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4B41617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admin</w:t>
      </w:r>
      <w:proofErr w:type="gramStart"/>
      <w:r>
        <w:rPr>
          <w:rFonts w:ascii="新宋体" w:eastAsia="新宋体" w:hAnsi="Calibri" w:cs="新宋体" w:hint="eastAsia"/>
          <w:color w:val="000000"/>
          <w:kern w:val="0"/>
          <w:sz w:val="19"/>
          <w:szCs w:val="19"/>
        </w:rPr>
        <w:t>员添</w:t>
      </w:r>
      <w:proofErr w:type="gramEnd"/>
      <w:r>
        <w:rPr>
          <w:rFonts w:ascii="新宋体" w:eastAsia="新宋体" w:hAnsi="Calibri" w:cs="新宋体"/>
          <w:color w:val="000000"/>
          <w:kern w:val="0"/>
          <w:sz w:val="19"/>
          <w:szCs w:val="19"/>
        </w:rPr>
        <w:t xml:space="preserve"> admin=</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admin</w:t>
      </w:r>
      <w:proofErr w:type="gramStart"/>
      <w:r>
        <w:rPr>
          <w:rFonts w:ascii="新宋体" w:eastAsia="新宋体" w:hAnsi="Calibri" w:cs="新宋体" w:hint="eastAsia"/>
          <w:color w:val="000000"/>
          <w:kern w:val="0"/>
          <w:sz w:val="19"/>
          <w:szCs w:val="19"/>
        </w:rPr>
        <w:t>员添</w:t>
      </w:r>
      <w:proofErr w:type="gramEnd"/>
      <w:r>
        <w:rPr>
          <w:rFonts w:ascii="新宋体" w:eastAsia="新宋体" w:hAnsi="Calibri" w:cs="新宋体"/>
          <w:color w:val="000000"/>
          <w:kern w:val="0"/>
          <w:sz w:val="19"/>
          <w:szCs w:val="19"/>
        </w:rPr>
        <w:t>();</w:t>
      </w:r>
    </w:p>
    <w:p w14:paraId="2643ECA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.Hide</w:t>
      </w:r>
      <w:proofErr w:type="spellEnd"/>
      <w:r>
        <w:rPr>
          <w:rFonts w:ascii="新宋体" w:eastAsia="新宋体" w:hAnsi="Calibri" w:cs="新宋体"/>
          <w:color w:val="000000"/>
          <w:kern w:val="0"/>
          <w:sz w:val="19"/>
          <w:szCs w:val="19"/>
        </w:rPr>
        <w:t>();</w:t>
      </w:r>
    </w:p>
    <w:p w14:paraId="16DA191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admin.ShowDialog</w:t>
      </w:r>
      <w:proofErr w:type="spellEnd"/>
      <w:r>
        <w:rPr>
          <w:rFonts w:ascii="新宋体" w:eastAsia="新宋体" w:hAnsi="Calibri" w:cs="新宋体"/>
          <w:color w:val="000000"/>
          <w:kern w:val="0"/>
          <w:sz w:val="19"/>
          <w:szCs w:val="19"/>
        </w:rPr>
        <w:t>();</w:t>
      </w:r>
    </w:p>
    <w:p w14:paraId="48011BB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.Show</w:t>
      </w:r>
      <w:proofErr w:type="spellEnd"/>
      <w:r>
        <w:rPr>
          <w:rFonts w:ascii="新宋体" w:eastAsia="新宋体" w:hAnsi="Calibri" w:cs="新宋体"/>
          <w:color w:val="000000"/>
          <w:kern w:val="0"/>
          <w:sz w:val="19"/>
          <w:szCs w:val="19"/>
        </w:rPr>
        <w:t>();</w:t>
      </w:r>
    </w:p>
    <w:p w14:paraId="6D91E4B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Table();</w:t>
      </w:r>
    </w:p>
    <w:p w14:paraId="1100567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5502C5C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669A73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button2_Click_1(</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7E4035C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05CF75B"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try</w:t>
      </w:r>
    </w:p>
    <w:p w14:paraId="098A178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11B57C1A"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a1 = dataGridView1.SelectedRows[0].Cells[0].</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7A669C1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a2 = dataGridView1.SelectedRows[0].Cells[1].</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4D7E36B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lastRenderedPageBreak/>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a3 = dataGridView1.SelectedRows[0].Cells[2].</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7E0505E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a4 = dataGridView1.SelectedRows[0].Cells[3].</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21C16F4D"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a5 = dataGridView1.SelectedRows[0].Cells[4].</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14D7AFE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a6 = dataGridView1.SelectedRows[0].Cells[5].</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3184A72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a7 = dataGridView1.SelectedRows[0].Cells[6].</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490C983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a8 = dataGridView1.SelectedRows[0].Cells[7].</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03397B0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admin</w:t>
      </w:r>
      <w:r>
        <w:rPr>
          <w:rFonts w:ascii="新宋体" w:eastAsia="新宋体" w:hAnsi="Calibri" w:cs="新宋体" w:hint="eastAsia"/>
          <w:color w:val="000000"/>
          <w:kern w:val="0"/>
          <w:sz w:val="19"/>
          <w:szCs w:val="19"/>
        </w:rPr>
        <w:t>员改</w:t>
      </w:r>
      <w:r>
        <w:rPr>
          <w:rFonts w:ascii="新宋体" w:eastAsia="新宋体" w:hAnsi="Calibri" w:cs="新宋体"/>
          <w:color w:val="000000"/>
          <w:kern w:val="0"/>
          <w:sz w:val="19"/>
          <w:szCs w:val="19"/>
        </w:rPr>
        <w:t xml:space="preserve"> admin = </w:t>
      </w:r>
      <w:r>
        <w:rPr>
          <w:rFonts w:ascii="新宋体" w:eastAsia="新宋体" w:hAnsi="Calibri" w:cs="新宋体"/>
          <w:color w:val="0000FF"/>
          <w:kern w:val="0"/>
          <w:sz w:val="19"/>
          <w:szCs w:val="19"/>
        </w:rPr>
        <w:t>new</w:t>
      </w:r>
      <w:r>
        <w:rPr>
          <w:rFonts w:ascii="新宋体" w:eastAsia="新宋体" w:hAnsi="Calibri" w:cs="新宋体"/>
          <w:color w:val="000000"/>
          <w:kern w:val="0"/>
          <w:sz w:val="19"/>
          <w:szCs w:val="19"/>
        </w:rPr>
        <w:t xml:space="preserve"> admin</w:t>
      </w:r>
      <w:r>
        <w:rPr>
          <w:rFonts w:ascii="新宋体" w:eastAsia="新宋体" w:hAnsi="Calibri" w:cs="新宋体" w:hint="eastAsia"/>
          <w:color w:val="000000"/>
          <w:kern w:val="0"/>
          <w:sz w:val="19"/>
          <w:szCs w:val="19"/>
        </w:rPr>
        <w:t>员改</w:t>
      </w:r>
      <w:r>
        <w:rPr>
          <w:rFonts w:ascii="新宋体" w:eastAsia="新宋体" w:hAnsi="Calibri" w:cs="新宋体"/>
          <w:color w:val="000000"/>
          <w:kern w:val="0"/>
          <w:sz w:val="19"/>
          <w:szCs w:val="19"/>
        </w:rPr>
        <w:t>(a1, a2, a3, a4, a5, a6, a7, a8);</w:t>
      </w:r>
    </w:p>
    <w:p w14:paraId="4F30D89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.Hide</w:t>
      </w:r>
      <w:proofErr w:type="spellEnd"/>
      <w:r>
        <w:rPr>
          <w:rFonts w:ascii="新宋体" w:eastAsia="新宋体" w:hAnsi="Calibri" w:cs="新宋体"/>
          <w:color w:val="000000"/>
          <w:kern w:val="0"/>
          <w:sz w:val="19"/>
          <w:szCs w:val="19"/>
        </w:rPr>
        <w:t>();</w:t>
      </w:r>
    </w:p>
    <w:p w14:paraId="1FF0E82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admin.ShowDialog</w:t>
      </w:r>
      <w:proofErr w:type="spellEnd"/>
      <w:r>
        <w:rPr>
          <w:rFonts w:ascii="新宋体" w:eastAsia="新宋体" w:hAnsi="Calibri" w:cs="新宋体"/>
          <w:color w:val="000000"/>
          <w:kern w:val="0"/>
          <w:sz w:val="19"/>
          <w:szCs w:val="19"/>
        </w:rPr>
        <w:t>();</w:t>
      </w:r>
    </w:p>
    <w:p w14:paraId="7807EB5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FF"/>
          <w:kern w:val="0"/>
          <w:sz w:val="19"/>
          <w:szCs w:val="19"/>
        </w:rPr>
        <w:t>this</w:t>
      </w:r>
      <w:r>
        <w:rPr>
          <w:rFonts w:ascii="新宋体" w:eastAsia="新宋体" w:hAnsi="Calibri" w:cs="新宋体"/>
          <w:color w:val="000000"/>
          <w:kern w:val="0"/>
          <w:sz w:val="19"/>
          <w:szCs w:val="19"/>
        </w:rPr>
        <w:t>.Show</w:t>
      </w:r>
      <w:proofErr w:type="spellEnd"/>
      <w:r>
        <w:rPr>
          <w:rFonts w:ascii="新宋体" w:eastAsia="新宋体" w:hAnsi="Calibri" w:cs="新宋体"/>
          <w:color w:val="000000"/>
          <w:kern w:val="0"/>
          <w:sz w:val="19"/>
          <w:szCs w:val="19"/>
        </w:rPr>
        <w:t>();</w:t>
      </w:r>
    </w:p>
    <w:p w14:paraId="62DCAFD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Table();</w:t>
      </w:r>
    </w:p>
    <w:p w14:paraId="4752A458"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4877AA9F"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31D969C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catch</w:t>
      </w:r>
    </w:p>
    <w:p w14:paraId="7CBB02B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2D639B51"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roofErr w:type="spellStart"/>
      <w:r>
        <w:rPr>
          <w:rFonts w:ascii="新宋体" w:eastAsia="新宋体" w:hAnsi="Calibri" w:cs="新宋体"/>
          <w:color w:val="000000"/>
          <w:kern w:val="0"/>
          <w:sz w:val="19"/>
          <w:szCs w:val="19"/>
        </w:rPr>
        <w:t>MessageBox.Show</w:t>
      </w:r>
      <w:proofErr w:type="spellEnd"/>
      <w:r>
        <w:rPr>
          <w:rFonts w:ascii="新宋体" w:eastAsia="新宋体" w:hAnsi="Calibri" w:cs="新宋体"/>
          <w:color w:val="000000"/>
          <w:kern w:val="0"/>
          <w:sz w:val="19"/>
          <w:szCs w:val="19"/>
        </w:rPr>
        <w:t>(</w:t>
      </w:r>
      <w:r>
        <w:rPr>
          <w:rFonts w:ascii="新宋体" w:eastAsia="新宋体" w:hAnsi="Calibri" w:cs="新宋体"/>
          <w:color w:val="A31515"/>
          <w:kern w:val="0"/>
          <w:sz w:val="19"/>
          <w:szCs w:val="19"/>
        </w:rPr>
        <w:t>"Error"</w:t>
      </w:r>
      <w:r>
        <w:rPr>
          <w:rFonts w:ascii="新宋体" w:eastAsia="新宋体" w:hAnsi="Calibri" w:cs="新宋体"/>
          <w:color w:val="000000"/>
          <w:kern w:val="0"/>
          <w:sz w:val="19"/>
          <w:szCs w:val="19"/>
        </w:rPr>
        <w:t>);</w:t>
      </w:r>
    </w:p>
    <w:p w14:paraId="614A49DE"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A00A28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56765C4"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6AB7D283"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label2_Click_1(</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EventArgs</w:t>
      </w:r>
      <w:proofErr w:type="spellEnd"/>
      <w:r>
        <w:rPr>
          <w:rFonts w:ascii="新宋体" w:eastAsia="新宋体" w:hAnsi="Calibri" w:cs="新宋体"/>
          <w:color w:val="000000"/>
          <w:kern w:val="0"/>
          <w:sz w:val="19"/>
          <w:szCs w:val="19"/>
        </w:rPr>
        <w:t xml:space="preserve"> e)</w:t>
      </w:r>
    </w:p>
    <w:p w14:paraId="2913E24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7ADC8CD7"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7A140625"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6D3CA4F6"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p>
    <w:p w14:paraId="4A916462"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private</w:t>
      </w: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void</w:t>
      </w:r>
      <w:r>
        <w:rPr>
          <w:rFonts w:ascii="新宋体" w:eastAsia="新宋体" w:hAnsi="Calibri" w:cs="新宋体"/>
          <w:color w:val="000000"/>
          <w:kern w:val="0"/>
          <w:sz w:val="19"/>
          <w:szCs w:val="19"/>
        </w:rPr>
        <w:t xml:space="preserve"> dataGridView1_CellContentClick_1(</w:t>
      </w:r>
      <w:r>
        <w:rPr>
          <w:rFonts w:ascii="新宋体" w:eastAsia="新宋体" w:hAnsi="Calibri" w:cs="新宋体"/>
          <w:color w:val="0000FF"/>
          <w:kern w:val="0"/>
          <w:sz w:val="19"/>
          <w:szCs w:val="19"/>
        </w:rPr>
        <w:t>object</w:t>
      </w:r>
      <w:r>
        <w:rPr>
          <w:rFonts w:ascii="新宋体" w:eastAsia="新宋体" w:hAnsi="Calibri" w:cs="新宋体"/>
          <w:color w:val="000000"/>
          <w:kern w:val="0"/>
          <w:sz w:val="19"/>
          <w:szCs w:val="19"/>
        </w:rPr>
        <w:t xml:space="preserve"> sender, </w:t>
      </w:r>
      <w:proofErr w:type="spellStart"/>
      <w:r>
        <w:rPr>
          <w:rFonts w:ascii="新宋体" w:eastAsia="新宋体" w:hAnsi="Calibri" w:cs="新宋体"/>
          <w:color w:val="000000"/>
          <w:kern w:val="0"/>
          <w:sz w:val="19"/>
          <w:szCs w:val="19"/>
        </w:rPr>
        <w:t>DataGridViewCellEventArgs</w:t>
      </w:r>
      <w:proofErr w:type="spellEnd"/>
      <w:r>
        <w:rPr>
          <w:rFonts w:ascii="新宋体" w:eastAsia="新宋体" w:hAnsi="Calibri" w:cs="新宋体"/>
          <w:color w:val="000000"/>
          <w:kern w:val="0"/>
          <w:sz w:val="19"/>
          <w:szCs w:val="19"/>
        </w:rPr>
        <w:t xml:space="preserve"> e)</w:t>
      </w:r>
    </w:p>
    <w:p w14:paraId="46C4D68C"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p>
    <w:p w14:paraId="086795A0"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w:t>
      </w:r>
      <w:r>
        <w:rPr>
          <w:rFonts w:ascii="新宋体" w:eastAsia="新宋体" w:hAnsi="Calibri" w:cs="新宋体"/>
          <w:color w:val="0000FF"/>
          <w:kern w:val="0"/>
          <w:sz w:val="19"/>
          <w:szCs w:val="19"/>
        </w:rPr>
        <w:t>string</w:t>
      </w:r>
      <w:r>
        <w:rPr>
          <w:rFonts w:ascii="新宋体" w:eastAsia="新宋体" w:hAnsi="Calibri" w:cs="新宋体"/>
          <w:color w:val="000000"/>
          <w:kern w:val="0"/>
          <w:sz w:val="19"/>
          <w:szCs w:val="19"/>
        </w:rPr>
        <w:t xml:space="preserve"> id = dataGridView1.SelectedRows[0].Cells[0].</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08E3C9A9" w14:textId="77777777" w:rsidR="00931770" w:rsidRDefault="00931770" w:rsidP="00931770">
      <w:pPr>
        <w:autoSpaceDE w:val="0"/>
        <w:autoSpaceDN w:val="0"/>
        <w:adjustRightInd w:val="0"/>
        <w:spacing w:line="12pt" w:lineRule="auto"/>
        <w:ind w:firstLineChars="0" w:firstLine="0pt"/>
        <w:jc w:val="start"/>
        <w:rPr>
          <w:rFonts w:ascii="新宋体" w:eastAsia="新宋体" w:hAnsi="Calibri" w:cs="新宋体"/>
          <w:color w:val="000000"/>
          <w:kern w:val="0"/>
          <w:sz w:val="19"/>
          <w:szCs w:val="19"/>
        </w:rPr>
      </w:pPr>
      <w:r>
        <w:rPr>
          <w:rFonts w:ascii="新宋体" w:eastAsia="新宋体" w:hAnsi="Calibri" w:cs="新宋体"/>
          <w:color w:val="000000"/>
          <w:kern w:val="0"/>
          <w:sz w:val="19"/>
          <w:szCs w:val="19"/>
        </w:rPr>
        <w:t xml:space="preserve">            label2.Text = id + dataGridView1.SelectedRows[0].Cells[1].</w:t>
      </w:r>
      <w:proofErr w:type="spellStart"/>
      <w:r>
        <w:rPr>
          <w:rFonts w:ascii="新宋体" w:eastAsia="新宋体" w:hAnsi="Calibri" w:cs="新宋体"/>
          <w:color w:val="000000"/>
          <w:kern w:val="0"/>
          <w:sz w:val="19"/>
          <w:szCs w:val="19"/>
        </w:rPr>
        <w:t>Value.ToString</w:t>
      </w:r>
      <w:proofErr w:type="spellEnd"/>
      <w:r>
        <w:rPr>
          <w:rFonts w:ascii="新宋体" w:eastAsia="新宋体" w:hAnsi="Calibri" w:cs="新宋体"/>
          <w:color w:val="000000"/>
          <w:kern w:val="0"/>
          <w:sz w:val="19"/>
          <w:szCs w:val="19"/>
        </w:rPr>
        <w:t>();</w:t>
      </w:r>
    </w:p>
    <w:p w14:paraId="70A283C5" w14:textId="25BC0428" w:rsidR="007E0C14" w:rsidRPr="007E0C14" w:rsidRDefault="00931770" w:rsidP="00931770">
      <w:pPr>
        <w:ind w:firstLineChars="95" w:firstLine="9pt"/>
      </w:pPr>
      <w:r>
        <w:rPr>
          <w:rFonts w:ascii="新宋体" w:eastAsia="新宋体" w:hAnsi="Calibri" w:cs="新宋体"/>
          <w:color w:val="000000"/>
          <w:kern w:val="0"/>
          <w:sz w:val="19"/>
          <w:szCs w:val="19"/>
        </w:rPr>
        <w:t xml:space="preserve">        }</w:t>
      </w:r>
    </w:p>
    <w:p w14:paraId="4DFE0ED7" w14:textId="6FDBCE04" w:rsidR="007E0C14" w:rsidRDefault="007E0C14" w:rsidP="007E0C14">
      <w:pPr>
        <w:ind w:firstLine="21pt"/>
      </w:pPr>
    </w:p>
    <w:p w14:paraId="5E7B7101" w14:textId="77777777" w:rsidR="007E0C14" w:rsidRPr="007E0C14" w:rsidRDefault="007E0C14" w:rsidP="007E0C14">
      <w:pPr>
        <w:ind w:firstLine="21pt"/>
      </w:pPr>
    </w:p>
    <w:p w14:paraId="04DBAB20" w14:textId="04C4EE4A" w:rsidR="00D84525" w:rsidRPr="007B1E1B" w:rsidRDefault="001D5FDA" w:rsidP="007B1E1B">
      <w:pPr>
        <w:pStyle w:val="1"/>
        <w:rPr>
          <w:rStyle w:val="1Char"/>
          <w:rFonts w:ascii="Times New Roman" w:hAnsi="Times New Roman" w:hint="default"/>
          <w:bCs w:val="0"/>
          <w:kern w:val="44"/>
          <w:lang w:val="en-US"/>
        </w:rPr>
      </w:pPr>
      <w:bookmarkStart w:id="316" w:name="_Toc106466422"/>
      <w:bookmarkStart w:id="317" w:name="_Toc106479040"/>
      <w:r w:rsidRPr="007B1E1B">
        <w:rPr>
          <w:rStyle w:val="1Char"/>
          <w:rFonts w:ascii="Times New Roman" w:hAnsi="Times New Roman"/>
          <w:bCs w:val="0"/>
          <w:kern w:val="44"/>
          <w:lang w:val="en-US"/>
        </w:rPr>
        <w:t xml:space="preserve">6 </w:t>
      </w:r>
      <w:r w:rsidRPr="007B1E1B">
        <w:rPr>
          <w:rStyle w:val="1Char"/>
          <w:rFonts w:ascii="Times New Roman" w:hAnsi="Times New Roman"/>
          <w:bCs w:val="0"/>
          <w:kern w:val="44"/>
          <w:lang w:val="en-US"/>
        </w:rPr>
        <w:t>总结</w:t>
      </w:r>
      <w:bookmarkEnd w:id="316"/>
      <w:bookmarkEnd w:id="317"/>
    </w:p>
    <w:p w14:paraId="7072D02A" w14:textId="77777777" w:rsidR="00881C79" w:rsidRDefault="00881C79" w:rsidP="00881C79">
      <w:pPr>
        <w:ind w:firstLine="21pt"/>
      </w:pPr>
      <w:r>
        <w:rPr>
          <w:rFonts w:hint="eastAsia"/>
        </w:rPr>
        <w:t>在这次课程设计中，我们第一次使用</w:t>
      </w:r>
      <w:r>
        <w:rPr>
          <w:rFonts w:hint="eastAsia"/>
        </w:rPr>
        <w:t>C#</w:t>
      </w:r>
      <w:r>
        <w:rPr>
          <w:rFonts w:hint="eastAsia"/>
        </w:rPr>
        <w:t>平台来数据库管理系统的设计和实现，锻炼了我们对类的使用，以及编程的能力；通过对数据关系的设计，我们对于数据库有了更深的理解，对数据库的操作更加熟练。</w:t>
      </w:r>
    </w:p>
    <w:p w14:paraId="2227E59A" w14:textId="6AE8BC31" w:rsidR="00881C79" w:rsidRDefault="007B1E1B" w:rsidP="00881C79">
      <w:pPr>
        <w:ind w:firstLine="21pt"/>
      </w:pPr>
      <w:r>
        <w:rPr>
          <w:rFonts w:hint="eastAsia"/>
        </w:rPr>
        <w:t>本次数据库的课程设计我们设计并实现了小型超市商品管理系统。</w:t>
      </w:r>
      <w:r w:rsidR="00D627B9">
        <w:rPr>
          <w:rFonts w:hint="eastAsia"/>
        </w:rPr>
        <w:t>我们</w:t>
      </w:r>
      <w:r w:rsidR="00881C79">
        <w:rPr>
          <w:rFonts w:hint="eastAsia"/>
        </w:rPr>
        <w:t>主要</w:t>
      </w:r>
      <w:r w:rsidR="00D627B9">
        <w:rPr>
          <w:rFonts w:hint="eastAsia"/>
        </w:rPr>
        <w:t>实现了对员</w:t>
      </w:r>
      <w:r w:rsidR="00D627B9">
        <w:rPr>
          <w:rFonts w:hint="eastAsia"/>
        </w:rPr>
        <w:lastRenderedPageBreak/>
        <w:t>工、客户的信息管理，对商品、流水单信息的管理，以及</w:t>
      </w:r>
      <w:r w:rsidR="007F10B9">
        <w:rPr>
          <w:rFonts w:hint="eastAsia"/>
        </w:rPr>
        <w:t>经理，员工的登录以及其个人信息的管理。</w:t>
      </w:r>
    </w:p>
    <w:p w14:paraId="11F63379" w14:textId="357D3B9B" w:rsidR="001432DC" w:rsidRPr="001432DC" w:rsidRDefault="00881C79" w:rsidP="007B1E1B">
      <w:pPr>
        <w:ind w:firstLine="21pt"/>
      </w:pPr>
      <w:r>
        <w:rPr>
          <w:rFonts w:hint="eastAsia"/>
        </w:rPr>
        <w:t>对于这次的课程设计，</w:t>
      </w:r>
      <w:r w:rsidR="007F10B9">
        <w:rPr>
          <w:rFonts w:hint="eastAsia"/>
        </w:rPr>
        <w:t>我们自认为界面还不够简洁，美观，代码的设计也不够简明、精炼。</w:t>
      </w:r>
      <w:r>
        <w:rPr>
          <w:rFonts w:hint="eastAsia"/>
        </w:rPr>
        <w:t>还有部分关系不够契合实际，还可以进一步进行优化</w:t>
      </w:r>
      <w:r w:rsidR="00B30153">
        <w:rPr>
          <w:rFonts w:hint="eastAsia"/>
        </w:rPr>
        <w:t>，</w:t>
      </w:r>
      <w:r>
        <w:rPr>
          <w:rFonts w:hint="eastAsia"/>
        </w:rPr>
        <w:t>对商品的</w:t>
      </w:r>
      <w:r w:rsidR="00B30153">
        <w:rPr>
          <w:rFonts w:hint="eastAsia"/>
        </w:rPr>
        <w:t>流水进行进一步的统计。对于商品信息的统计还不够详细</w:t>
      </w:r>
      <w:r w:rsidR="00271DB0">
        <w:rPr>
          <w:rFonts w:hint="eastAsia"/>
        </w:rPr>
        <w:t>以及对流水</w:t>
      </w:r>
      <w:r w:rsidR="00F23C48">
        <w:rPr>
          <w:rFonts w:hint="eastAsia"/>
        </w:rPr>
        <w:t>处理功能还可以进一步完善</w:t>
      </w:r>
      <w:r w:rsidR="00271DB0">
        <w:rPr>
          <w:rFonts w:hint="eastAsia"/>
        </w:rPr>
        <w:t>。</w:t>
      </w:r>
    </w:p>
    <w:sectPr w:rsidR="001432DC" w:rsidRPr="001432DC" w:rsidSect="004B6C7F">
      <w:footerReference w:type="default" r:id="rId44"/>
      <w:pgSz w:w="595.30pt" w:h="841.90pt"/>
      <w:pgMar w:top="70.85pt" w:right="85.05pt" w:bottom="70.85pt" w:left="85.05pt" w:header="42.55pt" w:footer="49.60pt" w:gutter="0pt"/>
      <w:pgNumType w:start="1"/>
      <w:cols w:space="36pt"/>
      <w:docGrid w:type="lines" w:linePitch="312"/>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F1AA7FC" w14:textId="77777777" w:rsidR="00FF492B" w:rsidRDefault="00FF492B">
      <w:pPr>
        <w:ind w:firstLine="21pt"/>
      </w:pPr>
      <w:r>
        <w:separator/>
      </w:r>
    </w:p>
  </w:endnote>
  <w:endnote w:type="continuationSeparator" w:id="0">
    <w:p w14:paraId="3FC029C3" w14:textId="77777777" w:rsidR="00FF492B" w:rsidRDefault="00FF492B">
      <w:pPr>
        <w:ind w:firstLine="21pt"/>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200247B" w:usb2="00000009" w:usb3="00000000" w:csb0="000001FF" w:csb1="00000000"/>
  </w:font>
  <w:font w:name="宋体">
    <w:altName w:val="SimSun"/>
    <w:panose1 w:val="02010600030101010101"/>
    <w:charset w:characterSet="GBK"/>
    <w:family w:val="auto"/>
    <w:pitch w:val="variable"/>
    <w:sig w:usb0="000002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Calibri Light">
    <w:panose1 w:val="020F0302020204030204"/>
    <w:charset w:characterSet="iso-8859-1"/>
    <w:family w:val="swiss"/>
    <w:pitch w:val="variable"/>
    <w:sig w:usb0="E4002EFF" w:usb1="C2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楷体">
    <w:altName w:val="KaiTi"/>
    <w:panose1 w:val="02010609060101010101"/>
    <w:charset w:characterSet="GBK"/>
    <w:family w:val="modern"/>
    <w:pitch w:val="fixed"/>
    <w:sig w:usb0="800002BF" w:usb1="38CF7CFA" w:usb2="00000016" w:usb3="00000000" w:csb0="00040001" w:csb1="00000000"/>
  </w:font>
  <w:font w:name="Consolas">
    <w:panose1 w:val="020B0609020204030204"/>
    <w:charset w:characterSet="iso-8859-1"/>
    <w:family w:val="modern"/>
    <w:pitch w:val="fixed"/>
    <w:sig w:usb0="E00006FF" w:usb1="0000FCFF" w:usb2="00000001" w:usb3="00000000" w:csb0="0000019F" w:csb1="00000000"/>
  </w:font>
  <w:font w:name="新宋体">
    <w:altName w:val="NSimSun"/>
    <w:panose1 w:val="02010609030101010101"/>
    <w:charset w:characterSet="GBK"/>
    <w:family w:val="modern"/>
    <w:pitch w:val="fixed"/>
    <w:sig w:usb0="00000203" w:usb1="288F0000" w:usb2="00000016" w:usb3="00000000" w:csb0="00040001" w:csb1="00000000"/>
  </w:font>
  <w:font w:name="等线 Light">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C4F3472" w14:textId="77777777" w:rsidR="00F96BEE" w:rsidRDefault="00F96BEE">
    <w:pPr>
      <w:pStyle w:val="aa"/>
      <w:ind w:firstLine="18pt"/>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CA42A0F" w14:textId="77777777" w:rsidR="00F96BEE" w:rsidRDefault="00F96BEE">
    <w:pPr>
      <w:pStyle w:val="aa"/>
      <w:ind w:firstLine="18pt"/>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73F4E59" w14:textId="77777777" w:rsidR="00F96BEE" w:rsidRDefault="00F96BEE">
    <w:pPr>
      <w:pStyle w:val="aa"/>
      <w:ind w:firstLine="18pt"/>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099468B" w14:textId="77777777" w:rsidR="001128C3" w:rsidRPr="001128C3" w:rsidRDefault="001128C3" w:rsidP="001128C3">
    <w:pPr>
      <w:pStyle w:val="aa"/>
      <w:ind w:firstLine="18pt"/>
      <w:jc w:val="center"/>
    </w:pPr>
    <w:r w:rsidRPr="001128C3">
      <w:fldChar w:fldCharType="begin"/>
    </w:r>
    <w:r w:rsidRPr="001128C3">
      <w:instrText>PAGE   \* MERGEFORMAT</w:instrText>
    </w:r>
    <w:r w:rsidRPr="001128C3">
      <w:fldChar w:fldCharType="separate"/>
    </w:r>
    <w:r w:rsidR="00B51E1E" w:rsidRPr="00B51E1E">
      <w:rPr>
        <w:noProof/>
        <w:lang w:val="zh-CN"/>
      </w:rPr>
      <w:t>I</w:t>
    </w:r>
    <w:r w:rsidRPr="001128C3">
      <w:fldChar w:fldCharType="end"/>
    </w:r>
  </w:p>
  <w:p w14:paraId="1333E963" w14:textId="77777777" w:rsidR="00D84525" w:rsidRDefault="00D84525">
    <w:pPr>
      <w:pStyle w:val="aa"/>
      <w:tabs>
        <w:tab w:val="clear" w:pos="207.65pt"/>
      </w:tabs>
      <w:ind w:firstLine="18pt"/>
      <w:jc w:val="center"/>
    </w:pP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2048247635"/>
      <w:docPartObj>
        <w:docPartGallery w:val="Page Numbers (Bottom of Page)"/>
        <w:docPartUnique/>
      </w:docPartObj>
    </w:sdtPr>
    <w:sdtContent>
      <w:p w14:paraId="300110DF" w14:textId="4FDC6998" w:rsidR="00141419" w:rsidRDefault="00141419">
        <w:pPr>
          <w:pStyle w:val="aa"/>
          <w:ind w:firstLine="18pt"/>
          <w:jc w:val="center"/>
        </w:pPr>
        <w:r>
          <w:fldChar w:fldCharType="begin"/>
        </w:r>
        <w:r>
          <w:instrText>PAGE   \* MERGEFORMAT</w:instrText>
        </w:r>
        <w:r>
          <w:fldChar w:fldCharType="separate"/>
        </w:r>
        <w:r>
          <w:rPr>
            <w:lang w:val="zh-CN"/>
          </w:rPr>
          <w:t>2</w:t>
        </w:r>
        <w:r>
          <w:fldChar w:fldCharType="end"/>
        </w:r>
      </w:p>
    </w:sdtContent>
  </w:sdt>
  <w:p w14:paraId="49CB103F" w14:textId="10D755BE" w:rsidR="00D84525" w:rsidRDefault="00D84525">
    <w:pPr>
      <w:pStyle w:val="aa"/>
      <w:ind w:firstLine="18pt"/>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68993C7" w14:textId="77777777" w:rsidR="00FF492B" w:rsidRDefault="00FF492B">
      <w:pPr>
        <w:ind w:firstLine="21pt"/>
      </w:pPr>
      <w:r>
        <w:separator/>
      </w:r>
    </w:p>
  </w:footnote>
  <w:footnote w:type="continuationSeparator" w:id="0">
    <w:p w14:paraId="5DB1A786" w14:textId="77777777" w:rsidR="00FF492B" w:rsidRDefault="00FF492B">
      <w:pPr>
        <w:ind w:firstLine="21pt"/>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6FCEDF4" w14:textId="77777777" w:rsidR="00F96BEE" w:rsidRDefault="00F96BEE">
    <w:pPr>
      <w:pStyle w:val="a9"/>
      <w:ind w:firstLine="18pt"/>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EFE7918" w14:textId="77777777" w:rsidR="00F96BEE" w:rsidRDefault="00F96BEE">
    <w:pPr>
      <w:pStyle w:val="a9"/>
      <w:ind w:firstLine="18pt"/>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1FD6564" w14:textId="77777777" w:rsidR="00F96BEE" w:rsidRDefault="00F96BEE">
    <w:pPr>
      <w:pStyle w:val="a9"/>
      <w:ind w:firstLine="18pt"/>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B1E6B137"/>
    <w:multiLevelType w:val="singleLevel"/>
    <w:tmpl w:val="B1E6B137"/>
    <w:lvl w:ilvl="0">
      <w:start w:val="1"/>
      <w:numFmt w:val="decimal"/>
      <w:suff w:val="nothing"/>
      <w:lvlText w:val="（%1）"/>
      <w:lvlJc w:val="start"/>
    </w:lvl>
  </w:abstractNum>
  <w:abstractNum w:abstractNumId="1" w15:restartNumberingAfterBreak="0">
    <w:nsid w:val="B45C60A6"/>
    <w:multiLevelType w:val="singleLevel"/>
    <w:tmpl w:val="B45C60A6"/>
    <w:lvl w:ilvl="0">
      <w:start w:val="4"/>
      <w:numFmt w:val="chineseCounting"/>
      <w:suff w:val="nothing"/>
      <w:lvlText w:val="第%1章，"/>
      <w:lvlJc w:val="start"/>
      <w:rPr>
        <w:rFonts w:hint="eastAsia"/>
      </w:rPr>
    </w:lvl>
  </w:abstractNum>
  <w:abstractNum w:abstractNumId="2" w15:restartNumberingAfterBreak="0">
    <w:nsid w:val="FFFFFF7C"/>
    <w:multiLevelType w:val="singleLevel"/>
    <w:tmpl w:val="97A88FDE"/>
    <w:lvl w:ilvl="0">
      <w:start w:val="1"/>
      <w:numFmt w:val="decimal"/>
      <w:lvlText w:val="%1."/>
      <w:lvlJc w:val="start"/>
      <w:pPr>
        <w:tabs>
          <w:tab w:val="num" w:pos="102pt"/>
        </w:tabs>
        <w:ind w:startChars="800" w:start="102pt" w:hangingChars="200" w:hanging="18pt"/>
      </w:pPr>
    </w:lvl>
  </w:abstractNum>
  <w:abstractNum w:abstractNumId="3" w15:restartNumberingAfterBreak="0">
    <w:nsid w:val="FFFFFF7D"/>
    <w:multiLevelType w:val="singleLevel"/>
    <w:tmpl w:val="921A52F8"/>
    <w:lvl w:ilvl="0">
      <w:start w:val="1"/>
      <w:numFmt w:val="decimal"/>
      <w:lvlText w:val="%1."/>
      <w:lvlJc w:val="start"/>
      <w:pPr>
        <w:tabs>
          <w:tab w:val="num" w:pos="81pt"/>
        </w:tabs>
        <w:ind w:startChars="600" w:start="81pt" w:hangingChars="200" w:hanging="18pt"/>
      </w:pPr>
    </w:lvl>
  </w:abstractNum>
  <w:abstractNum w:abstractNumId="4" w15:restartNumberingAfterBreak="0">
    <w:nsid w:val="FFFFFF7E"/>
    <w:multiLevelType w:val="singleLevel"/>
    <w:tmpl w:val="C3C4EDF0"/>
    <w:lvl w:ilvl="0">
      <w:start w:val="1"/>
      <w:numFmt w:val="decimal"/>
      <w:lvlText w:val="%1."/>
      <w:lvlJc w:val="start"/>
      <w:pPr>
        <w:tabs>
          <w:tab w:val="num" w:pos="60pt"/>
        </w:tabs>
        <w:ind w:startChars="400" w:start="60pt" w:hangingChars="200" w:hanging="18pt"/>
      </w:pPr>
    </w:lvl>
  </w:abstractNum>
  <w:abstractNum w:abstractNumId="5" w15:restartNumberingAfterBreak="0">
    <w:nsid w:val="FFFFFF7F"/>
    <w:multiLevelType w:val="singleLevel"/>
    <w:tmpl w:val="663EE11C"/>
    <w:lvl w:ilvl="0">
      <w:start w:val="1"/>
      <w:numFmt w:val="decimal"/>
      <w:lvlText w:val="%1."/>
      <w:lvlJc w:val="start"/>
      <w:pPr>
        <w:tabs>
          <w:tab w:val="num" w:pos="39pt"/>
        </w:tabs>
        <w:ind w:startChars="200" w:start="39pt" w:hangingChars="200" w:hanging="18pt"/>
      </w:pPr>
    </w:lvl>
  </w:abstractNum>
  <w:abstractNum w:abstractNumId="6" w15:restartNumberingAfterBreak="0">
    <w:nsid w:val="FFFFFF80"/>
    <w:multiLevelType w:val="singleLevel"/>
    <w:tmpl w:val="6ACE0236"/>
    <w:lvl w:ilvl="0">
      <w:start w:val="1"/>
      <w:numFmt w:val="bullet"/>
      <w:lvlText w:val=""/>
      <w:lvlJc w:val="start"/>
      <w:pPr>
        <w:tabs>
          <w:tab w:val="num" w:pos="102pt"/>
        </w:tabs>
        <w:ind w:startChars="800" w:start="102pt" w:hangingChars="200" w:hanging="18pt"/>
      </w:pPr>
      <w:rPr>
        <w:rFonts w:ascii="Wingdings" w:hAnsi="Wingdings" w:hint="default"/>
      </w:rPr>
    </w:lvl>
  </w:abstractNum>
  <w:abstractNum w:abstractNumId="7" w15:restartNumberingAfterBreak="0">
    <w:nsid w:val="FFFFFF81"/>
    <w:multiLevelType w:val="singleLevel"/>
    <w:tmpl w:val="F2BCB6E2"/>
    <w:lvl w:ilvl="0">
      <w:start w:val="1"/>
      <w:numFmt w:val="bullet"/>
      <w:lvlText w:val=""/>
      <w:lvlJc w:val="start"/>
      <w:pPr>
        <w:tabs>
          <w:tab w:val="num" w:pos="81pt"/>
        </w:tabs>
        <w:ind w:startChars="600" w:start="81pt" w:hangingChars="200" w:hanging="18pt"/>
      </w:pPr>
      <w:rPr>
        <w:rFonts w:ascii="Wingdings" w:hAnsi="Wingdings" w:hint="default"/>
      </w:rPr>
    </w:lvl>
  </w:abstractNum>
  <w:abstractNum w:abstractNumId="8" w15:restartNumberingAfterBreak="0">
    <w:nsid w:val="FFFFFF82"/>
    <w:multiLevelType w:val="singleLevel"/>
    <w:tmpl w:val="0082F920"/>
    <w:lvl w:ilvl="0">
      <w:start w:val="1"/>
      <w:numFmt w:val="bullet"/>
      <w:lvlText w:val=""/>
      <w:lvlJc w:val="start"/>
      <w:pPr>
        <w:tabs>
          <w:tab w:val="num" w:pos="60pt"/>
        </w:tabs>
        <w:ind w:startChars="400" w:start="60pt" w:hangingChars="200" w:hanging="18pt"/>
      </w:pPr>
      <w:rPr>
        <w:rFonts w:ascii="Wingdings" w:hAnsi="Wingdings" w:hint="default"/>
      </w:rPr>
    </w:lvl>
  </w:abstractNum>
  <w:abstractNum w:abstractNumId="9" w15:restartNumberingAfterBreak="0">
    <w:nsid w:val="FFFFFF83"/>
    <w:multiLevelType w:val="singleLevel"/>
    <w:tmpl w:val="49F813AC"/>
    <w:lvl w:ilvl="0">
      <w:start w:val="1"/>
      <w:numFmt w:val="bullet"/>
      <w:lvlText w:val=""/>
      <w:lvlJc w:val="start"/>
      <w:pPr>
        <w:tabs>
          <w:tab w:val="num" w:pos="39pt"/>
        </w:tabs>
        <w:ind w:startChars="200" w:start="39pt" w:hangingChars="200" w:hanging="18pt"/>
      </w:pPr>
      <w:rPr>
        <w:rFonts w:ascii="Wingdings" w:hAnsi="Wingdings" w:hint="default"/>
      </w:rPr>
    </w:lvl>
  </w:abstractNum>
  <w:abstractNum w:abstractNumId="10" w15:restartNumberingAfterBreak="0">
    <w:nsid w:val="FFFFFF88"/>
    <w:multiLevelType w:val="singleLevel"/>
    <w:tmpl w:val="7C22AEDC"/>
    <w:lvl w:ilvl="0">
      <w:start w:val="1"/>
      <w:numFmt w:val="decimal"/>
      <w:lvlText w:val="%1."/>
      <w:lvlJc w:val="start"/>
      <w:pPr>
        <w:tabs>
          <w:tab w:val="num" w:pos="18pt"/>
        </w:tabs>
        <w:ind w:start="18pt" w:hangingChars="200" w:hanging="18pt"/>
      </w:pPr>
    </w:lvl>
  </w:abstractNum>
  <w:abstractNum w:abstractNumId="11" w15:restartNumberingAfterBreak="0">
    <w:nsid w:val="FFFFFF89"/>
    <w:multiLevelType w:val="singleLevel"/>
    <w:tmpl w:val="F7424912"/>
    <w:lvl w:ilvl="0">
      <w:start w:val="1"/>
      <w:numFmt w:val="bullet"/>
      <w:lvlText w:val=""/>
      <w:lvlJc w:val="start"/>
      <w:pPr>
        <w:tabs>
          <w:tab w:val="num" w:pos="18pt"/>
        </w:tabs>
        <w:ind w:start="18pt" w:hangingChars="200" w:hanging="18pt"/>
      </w:pPr>
      <w:rPr>
        <w:rFonts w:ascii="Wingdings" w:hAnsi="Wingdings" w:hint="default"/>
      </w:rPr>
    </w:lvl>
  </w:abstractNum>
  <w:abstractNum w:abstractNumId="12" w15:restartNumberingAfterBreak="0">
    <w:nsid w:val="00000005"/>
    <w:multiLevelType w:val="multilevel"/>
    <w:tmpl w:val="00000005"/>
    <w:lvl w:ilvl="0">
      <w:start w:val="1"/>
      <w:numFmt w:val="decimal"/>
      <w:lvlText w:val="%1、"/>
      <w:lvlJc w:val="start"/>
      <w:pPr>
        <w:tabs>
          <w:tab w:val="num" w:pos="36pt"/>
        </w:tabs>
        <w:ind w:start="36pt" w:hanging="36pt"/>
      </w:pPr>
      <w:rPr>
        <w:rFonts w:hint="default"/>
      </w:rPr>
    </w:lvl>
    <w:lvl w:ilvl="1">
      <w:start w:val="1"/>
      <w:numFmt w:val="lowerLetter"/>
      <w:lvlText w:val="%2)"/>
      <w:lvlJc w:val="start"/>
      <w:pPr>
        <w:tabs>
          <w:tab w:val="num" w:pos="42pt"/>
        </w:tabs>
        <w:ind w:start="42pt" w:hanging="21pt"/>
      </w:pPr>
    </w:lvl>
    <w:lvl w:ilvl="2">
      <w:start w:val="1"/>
      <w:numFmt w:val="lowerRoman"/>
      <w:lvlText w:val="%3."/>
      <w:lvlJc w:val="end"/>
      <w:pPr>
        <w:tabs>
          <w:tab w:val="num" w:pos="63pt"/>
        </w:tabs>
        <w:ind w:start="63pt" w:hanging="21pt"/>
      </w:pPr>
    </w:lvl>
    <w:lvl w:ilvl="3">
      <w:start w:val="1"/>
      <w:numFmt w:val="decimal"/>
      <w:lvlText w:val="%4."/>
      <w:lvlJc w:val="start"/>
      <w:pPr>
        <w:tabs>
          <w:tab w:val="num" w:pos="84pt"/>
        </w:tabs>
        <w:ind w:start="84pt" w:hanging="21pt"/>
      </w:pPr>
    </w:lvl>
    <w:lvl w:ilvl="4">
      <w:start w:val="1"/>
      <w:numFmt w:val="lowerLetter"/>
      <w:lvlText w:val="%5)"/>
      <w:lvlJc w:val="start"/>
      <w:pPr>
        <w:tabs>
          <w:tab w:val="num" w:pos="105pt"/>
        </w:tabs>
        <w:ind w:start="105pt" w:hanging="21pt"/>
      </w:pPr>
    </w:lvl>
    <w:lvl w:ilvl="5">
      <w:start w:val="1"/>
      <w:numFmt w:val="lowerRoman"/>
      <w:lvlText w:val="%6."/>
      <w:lvlJc w:val="end"/>
      <w:pPr>
        <w:tabs>
          <w:tab w:val="num" w:pos="126pt"/>
        </w:tabs>
        <w:ind w:start="126pt" w:hanging="21pt"/>
      </w:pPr>
    </w:lvl>
    <w:lvl w:ilvl="6">
      <w:start w:val="1"/>
      <w:numFmt w:val="decimal"/>
      <w:lvlText w:val="%7."/>
      <w:lvlJc w:val="start"/>
      <w:pPr>
        <w:tabs>
          <w:tab w:val="num" w:pos="147pt"/>
        </w:tabs>
        <w:ind w:start="147pt" w:hanging="21pt"/>
      </w:pPr>
    </w:lvl>
    <w:lvl w:ilvl="7">
      <w:start w:val="1"/>
      <w:numFmt w:val="lowerLetter"/>
      <w:lvlText w:val="%8)"/>
      <w:lvlJc w:val="start"/>
      <w:pPr>
        <w:tabs>
          <w:tab w:val="num" w:pos="168pt"/>
        </w:tabs>
        <w:ind w:start="168pt" w:hanging="21pt"/>
      </w:pPr>
    </w:lvl>
    <w:lvl w:ilvl="8">
      <w:start w:val="1"/>
      <w:numFmt w:val="lowerRoman"/>
      <w:lvlText w:val="%9."/>
      <w:lvlJc w:val="end"/>
      <w:pPr>
        <w:tabs>
          <w:tab w:val="num" w:pos="189pt"/>
        </w:tabs>
        <w:ind w:start="189pt" w:hanging="21pt"/>
      </w:pPr>
    </w:lvl>
  </w:abstractNum>
  <w:abstractNum w:abstractNumId="13" w15:restartNumberingAfterBreak="0">
    <w:nsid w:val="00000006"/>
    <w:multiLevelType w:val="singleLevel"/>
    <w:tmpl w:val="00000006"/>
    <w:lvl w:ilvl="0">
      <w:start w:val="1"/>
      <w:numFmt w:val="decimal"/>
      <w:lvlText w:val="[%1]"/>
      <w:lvlJc w:val="start"/>
      <w:pPr>
        <w:tabs>
          <w:tab w:val="num" w:pos="21.25pt"/>
        </w:tabs>
        <w:ind w:start="21.25pt" w:hanging="21.25pt"/>
      </w:pPr>
      <w:rPr>
        <w:rFonts w:hint="default"/>
        <w:sz w:val="18"/>
      </w:rPr>
    </w:lvl>
  </w:abstractNum>
  <w:abstractNum w:abstractNumId="14" w15:restartNumberingAfterBreak="0">
    <w:nsid w:val="0000000A"/>
    <w:multiLevelType w:val="singleLevel"/>
    <w:tmpl w:val="0000000A"/>
    <w:lvl w:ilvl="0">
      <w:start w:val="1"/>
      <w:numFmt w:val="decimal"/>
      <w:suff w:val="nothing"/>
      <w:lvlText w:val="%1、"/>
      <w:lvlJc w:val="start"/>
    </w:lvl>
  </w:abstractNum>
  <w:abstractNum w:abstractNumId="15" w15:restartNumberingAfterBreak="0">
    <w:nsid w:val="2124CB22"/>
    <w:multiLevelType w:val="singleLevel"/>
    <w:tmpl w:val="2124CB22"/>
    <w:lvl w:ilvl="0">
      <w:start w:val="1"/>
      <w:numFmt w:val="decimal"/>
      <w:suff w:val="nothing"/>
      <w:lvlText w:val="（%1）"/>
      <w:lvlJc w:val="start"/>
    </w:lvl>
  </w:abstractNum>
  <w:abstractNum w:abstractNumId="16" w15:restartNumberingAfterBreak="0">
    <w:nsid w:val="21F67C39"/>
    <w:multiLevelType w:val="singleLevel"/>
    <w:tmpl w:val="21F67C39"/>
    <w:lvl w:ilvl="0">
      <w:start w:val="1"/>
      <w:numFmt w:val="decimal"/>
      <w:suff w:val="nothing"/>
      <w:lvlText w:val="（%1）"/>
      <w:lvlJc w:val="start"/>
    </w:lvl>
  </w:abstractNum>
  <w:abstractNum w:abstractNumId="17" w15:restartNumberingAfterBreak="0">
    <w:nsid w:val="3FE001FC"/>
    <w:multiLevelType w:val="singleLevel"/>
    <w:tmpl w:val="3FE001FC"/>
    <w:lvl w:ilvl="0">
      <w:start w:val="1"/>
      <w:numFmt w:val="decimal"/>
      <w:suff w:val="nothing"/>
      <w:lvlText w:val="（%1）"/>
      <w:lvlJc w:val="start"/>
    </w:lvl>
  </w:abstractNum>
  <w:abstractNum w:abstractNumId="18" w15:restartNumberingAfterBreak="0">
    <w:nsid w:val="446F34B7"/>
    <w:multiLevelType w:val="singleLevel"/>
    <w:tmpl w:val="446F34B7"/>
    <w:lvl w:ilvl="0">
      <w:start w:val="1"/>
      <w:numFmt w:val="decimal"/>
      <w:suff w:val="nothing"/>
      <w:lvlText w:val="（%1）"/>
      <w:lvlJc w:val="start"/>
    </w:lvl>
  </w:abstractNum>
  <w:abstractNum w:abstractNumId="19" w15:restartNumberingAfterBreak="0">
    <w:nsid w:val="7BF0A8A5"/>
    <w:multiLevelType w:val="multilevel"/>
    <w:tmpl w:val="7BF0A8A5"/>
    <w:lvl w:ilvl="0">
      <w:start w:val="1"/>
      <w:numFmt w:val="decimal"/>
      <w:suff w:val="nothing"/>
      <w:lvlText w:val="（%1）"/>
      <w:lvlJc w:val="start"/>
    </w:lvl>
    <w:lvl w:ilvl="1">
      <w:start w:val="1"/>
      <w:numFmt w:val="decimalEnclosedCircleChinese"/>
      <w:lvlText w:val="%2"/>
      <w:lvlJc w:val="start"/>
      <w:pPr>
        <w:tabs>
          <w:tab w:val="num" w:pos="63.30pt"/>
        </w:tabs>
        <w:ind w:start="63.30pt" w:hanging="21pt"/>
      </w:pPr>
      <w:rPr>
        <w:rFonts w:hint="default"/>
      </w:rPr>
    </w:lvl>
    <w:lvl w:ilvl="2">
      <w:start w:val="1"/>
      <w:numFmt w:val="decimal"/>
      <w:lvlText w:val="%3)"/>
      <w:lvlJc w:val="start"/>
      <w:pPr>
        <w:tabs>
          <w:tab w:val="num" w:pos="84.30pt"/>
        </w:tabs>
        <w:ind w:start="84.30pt" w:hanging="21pt"/>
      </w:pPr>
      <w:rPr>
        <w:rFonts w:hint="default"/>
      </w:rPr>
    </w:lvl>
    <w:lvl w:ilvl="3">
      <w:start w:val="1"/>
      <w:numFmt w:val="lowerLetter"/>
      <w:lvlText w:val="%4."/>
      <w:lvlJc w:val="start"/>
      <w:pPr>
        <w:tabs>
          <w:tab w:val="num" w:pos="105.30pt"/>
        </w:tabs>
        <w:ind w:start="105.30pt" w:hanging="21pt"/>
      </w:pPr>
      <w:rPr>
        <w:rFonts w:hint="default"/>
      </w:rPr>
    </w:lvl>
    <w:lvl w:ilvl="4">
      <w:start w:val="1"/>
      <w:numFmt w:val="lowerLetter"/>
      <w:lvlText w:val="%5)"/>
      <w:lvlJc w:val="start"/>
      <w:pPr>
        <w:tabs>
          <w:tab w:val="num" w:pos="126.30pt"/>
        </w:tabs>
        <w:ind w:start="126.30pt" w:hanging="21pt"/>
      </w:pPr>
      <w:rPr>
        <w:rFonts w:hint="default"/>
      </w:rPr>
    </w:lvl>
    <w:lvl w:ilvl="5">
      <w:start w:val="1"/>
      <w:numFmt w:val="lowerRoman"/>
      <w:lvlText w:val="%6."/>
      <w:lvlJc w:val="start"/>
      <w:pPr>
        <w:tabs>
          <w:tab w:val="num" w:pos="147.30pt"/>
        </w:tabs>
        <w:ind w:start="147.30pt" w:hanging="21pt"/>
      </w:pPr>
      <w:rPr>
        <w:rFonts w:hint="default"/>
      </w:rPr>
    </w:lvl>
    <w:lvl w:ilvl="6">
      <w:start w:val="1"/>
      <w:numFmt w:val="lowerRoman"/>
      <w:lvlText w:val="%7)"/>
      <w:lvlJc w:val="start"/>
      <w:pPr>
        <w:tabs>
          <w:tab w:val="num" w:pos="168.30pt"/>
        </w:tabs>
        <w:ind w:start="168.30pt" w:hanging="21pt"/>
      </w:pPr>
      <w:rPr>
        <w:rFonts w:hint="default"/>
      </w:rPr>
    </w:lvl>
    <w:lvl w:ilvl="7">
      <w:start w:val="1"/>
      <w:numFmt w:val="lowerLetter"/>
      <w:lvlText w:val="%8."/>
      <w:lvlJc w:val="start"/>
      <w:pPr>
        <w:tabs>
          <w:tab w:val="num" w:pos="189.30pt"/>
        </w:tabs>
        <w:ind w:start="189.30pt" w:hanging="21pt"/>
      </w:pPr>
      <w:rPr>
        <w:rFonts w:hint="default"/>
      </w:rPr>
    </w:lvl>
    <w:lvl w:ilvl="8">
      <w:start w:val="1"/>
      <w:numFmt w:val="lowerLetter"/>
      <w:lvlText w:val="%9)"/>
      <w:lvlJc w:val="start"/>
      <w:pPr>
        <w:tabs>
          <w:tab w:val="num" w:pos="210.30pt"/>
        </w:tabs>
        <w:ind w:start="210.30pt" w:hanging="21pt"/>
      </w:pPr>
      <w:rPr>
        <w:rFonts w:hint="default"/>
      </w:rPr>
    </w:lvl>
  </w:abstractNum>
  <w:num w:numId="1" w16cid:durableId="1686246391">
    <w:abstractNumId w:val="12"/>
  </w:num>
  <w:num w:numId="2" w16cid:durableId="584456536">
    <w:abstractNumId w:val="14"/>
  </w:num>
  <w:num w:numId="3" w16cid:durableId="1900483127">
    <w:abstractNumId w:val="1"/>
  </w:num>
  <w:num w:numId="4" w16cid:durableId="1902404635">
    <w:abstractNumId w:val="18"/>
  </w:num>
  <w:num w:numId="5" w16cid:durableId="548880479">
    <w:abstractNumId w:val="16"/>
  </w:num>
  <w:num w:numId="6" w16cid:durableId="1279945507">
    <w:abstractNumId w:val="17"/>
  </w:num>
  <w:num w:numId="7" w16cid:durableId="1637177030">
    <w:abstractNumId w:val="0"/>
  </w:num>
  <w:num w:numId="8" w16cid:durableId="580214127">
    <w:abstractNumId w:val="15"/>
  </w:num>
  <w:num w:numId="9" w16cid:durableId="901133140">
    <w:abstractNumId w:val="13"/>
  </w:num>
  <w:num w:numId="10" w16cid:durableId="1659770259">
    <w:abstractNumId w:val="19"/>
  </w:num>
  <w:num w:numId="11" w16cid:durableId="1994530600">
    <w:abstractNumId w:val="10"/>
  </w:num>
  <w:num w:numId="12" w16cid:durableId="210383418">
    <w:abstractNumId w:val="5"/>
  </w:num>
  <w:num w:numId="13" w16cid:durableId="629243113">
    <w:abstractNumId w:val="4"/>
  </w:num>
  <w:num w:numId="14" w16cid:durableId="1647202344">
    <w:abstractNumId w:val="3"/>
  </w:num>
  <w:num w:numId="15" w16cid:durableId="1736855886">
    <w:abstractNumId w:val="2"/>
  </w:num>
  <w:num w:numId="16" w16cid:durableId="254746802">
    <w:abstractNumId w:val="11"/>
  </w:num>
  <w:num w:numId="17" w16cid:durableId="1520661889">
    <w:abstractNumId w:val="9"/>
  </w:num>
  <w:num w:numId="18" w16cid:durableId="1942178747">
    <w:abstractNumId w:val="8"/>
  </w:num>
  <w:num w:numId="19" w16cid:durableId="2013802077">
    <w:abstractNumId w:val="7"/>
  </w:num>
  <w:num w:numId="20" w16cid:durableId="153301146">
    <w:abstractNumId w:val="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21pt"/>
  <w:drawingGridVerticalSpacing w:val="7.80pt"/>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4ACB"/>
    <w:rsid w:val="00014DAE"/>
    <w:rsid w:val="000257EB"/>
    <w:rsid w:val="00034F66"/>
    <w:rsid w:val="00035C02"/>
    <w:rsid w:val="0003670F"/>
    <w:rsid w:val="00056035"/>
    <w:rsid w:val="0009013F"/>
    <w:rsid w:val="000C1B14"/>
    <w:rsid w:val="000D0982"/>
    <w:rsid w:val="000D1184"/>
    <w:rsid w:val="000F4239"/>
    <w:rsid w:val="001035DA"/>
    <w:rsid w:val="00104B55"/>
    <w:rsid w:val="001128C3"/>
    <w:rsid w:val="00113BCC"/>
    <w:rsid w:val="0013082E"/>
    <w:rsid w:val="001308AE"/>
    <w:rsid w:val="00131AD3"/>
    <w:rsid w:val="00141419"/>
    <w:rsid w:val="001432DC"/>
    <w:rsid w:val="001446CC"/>
    <w:rsid w:val="00172A27"/>
    <w:rsid w:val="00181B5A"/>
    <w:rsid w:val="00186FA5"/>
    <w:rsid w:val="001A6C2D"/>
    <w:rsid w:val="001A793A"/>
    <w:rsid w:val="001C0A0C"/>
    <w:rsid w:val="001C1DDA"/>
    <w:rsid w:val="001D5FDA"/>
    <w:rsid w:val="00203172"/>
    <w:rsid w:val="00216F34"/>
    <w:rsid w:val="00217A9F"/>
    <w:rsid w:val="0022107C"/>
    <w:rsid w:val="00225A79"/>
    <w:rsid w:val="0024789C"/>
    <w:rsid w:val="00267AC2"/>
    <w:rsid w:val="00271DB0"/>
    <w:rsid w:val="002744B4"/>
    <w:rsid w:val="00293B93"/>
    <w:rsid w:val="002A09D3"/>
    <w:rsid w:val="002A5809"/>
    <w:rsid w:val="002B3D4C"/>
    <w:rsid w:val="002B4550"/>
    <w:rsid w:val="002E5C8B"/>
    <w:rsid w:val="00300441"/>
    <w:rsid w:val="00307300"/>
    <w:rsid w:val="00325485"/>
    <w:rsid w:val="00325C0B"/>
    <w:rsid w:val="00342A61"/>
    <w:rsid w:val="00350858"/>
    <w:rsid w:val="00360C3A"/>
    <w:rsid w:val="003645F5"/>
    <w:rsid w:val="00370662"/>
    <w:rsid w:val="00374448"/>
    <w:rsid w:val="003753F4"/>
    <w:rsid w:val="00390CFB"/>
    <w:rsid w:val="003D0993"/>
    <w:rsid w:val="003E49B1"/>
    <w:rsid w:val="003F2B09"/>
    <w:rsid w:val="00400583"/>
    <w:rsid w:val="00424EB6"/>
    <w:rsid w:val="00426C30"/>
    <w:rsid w:val="004376E3"/>
    <w:rsid w:val="00443257"/>
    <w:rsid w:val="004563A6"/>
    <w:rsid w:val="004A7BE3"/>
    <w:rsid w:val="004B120D"/>
    <w:rsid w:val="004B679B"/>
    <w:rsid w:val="004B6C7F"/>
    <w:rsid w:val="004C7E19"/>
    <w:rsid w:val="004D16E4"/>
    <w:rsid w:val="004D3E10"/>
    <w:rsid w:val="004E474F"/>
    <w:rsid w:val="004F2339"/>
    <w:rsid w:val="004F7BFD"/>
    <w:rsid w:val="00513C71"/>
    <w:rsid w:val="00523F2C"/>
    <w:rsid w:val="00534B8E"/>
    <w:rsid w:val="00545286"/>
    <w:rsid w:val="00562F8C"/>
    <w:rsid w:val="00564ADC"/>
    <w:rsid w:val="00583CF1"/>
    <w:rsid w:val="005A643B"/>
    <w:rsid w:val="0062118B"/>
    <w:rsid w:val="006527C3"/>
    <w:rsid w:val="00657217"/>
    <w:rsid w:val="00663830"/>
    <w:rsid w:val="006839C6"/>
    <w:rsid w:val="006C0EAD"/>
    <w:rsid w:val="006C358C"/>
    <w:rsid w:val="006D6458"/>
    <w:rsid w:val="00705E3F"/>
    <w:rsid w:val="00714576"/>
    <w:rsid w:val="007201CA"/>
    <w:rsid w:val="007220DA"/>
    <w:rsid w:val="007223F8"/>
    <w:rsid w:val="00734618"/>
    <w:rsid w:val="00752B6D"/>
    <w:rsid w:val="00755B88"/>
    <w:rsid w:val="00767F47"/>
    <w:rsid w:val="00780808"/>
    <w:rsid w:val="007A122C"/>
    <w:rsid w:val="007A1BFC"/>
    <w:rsid w:val="007A733F"/>
    <w:rsid w:val="007A7B8B"/>
    <w:rsid w:val="007B1E1B"/>
    <w:rsid w:val="007E0C14"/>
    <w:rsid w:val="007F10B9"/>
    <w:rsid w:val="007F352C"/>
    <w:rsid w:val="00802E2E"/>
    <w:rsid w:val="008044AE"/>
    <w:rsid w:val="0080710D"/>
    <w:rsid w:val="0081447D"/>
    <w:rsid w:val="00824BF8"/>
    <w:rsid w:val="00843DF5"/>
    <w:rsid w:val="00845ECD"/>
    <w:rsid w:val="00881C79"/>
    <w:rsid w:val="00882619"/>
    <w:rsid w:val="008971CF"/>
    <w:rsid w:val="008A509A"/>
    <w:rsid w:val="008B3595"/>
    <w:rsid w:val="008C77FA"/>
    <w:rsid w:val="008D487A"/>
    <w:rsid w:val="008F1D4F"/>
    <w:rsid w:val="0092105C"/>
    <w:rsid w:val="009276E6"/>
    <w:rsid w:val="00931770"/>
    <w:rsid w:val="00935D05"/>
    <w:rsid w:val="009527BE"/>
    <w:rsid w:val="00954521"/>
    <w:rsid w:val="00983980"/>
    <w:rsid w:val="00986AD0"/>
    <w:rsid w:val="00990C23"/>
    <w:rsid w:val="009926E6"/>
    <w:rsid w:val="00993A43"/>
    <w:rsid w:val="009A6F7A"/>
    <w:rsid w:val="009B1D08"/>
    <w:rsid w:val="009B5AA2"/>
    <w:rsid w:val="009C55E1"/>
    <w:rsid w:val="009D3079"/>
    <w:rsid w:val="009E7910"/>
    <w:rsid w:val="00A301D7"/>
    <w:rsid w:val="00A430DB"/>
    <w:rsid w:val="00A46A8E"/>
    <w:rsid w:val="00A65739"/>
    <w:rsid w:val="00A86A43"/>
    <w:rsid w:val="00A86AB3"/>
    <w:rsid w:val="00A876A3"/>
    <w:rsid w:val="00AA1806"/>
    <w:rsid w:val="00AC69E9"/>
    <w:rsid w:val="00AF1F7E"/>
    <w:rsid w:val="00B020CD"/>
    <w:rsid w:val="00B06557"/>
    <w:rsid w:val="00B0682B"/>
    <w:rsid w:val="00B25784"/>
    <w:rsid w:val="00B30153"/>
    <w:rsid w:val="00B4044B"/>
    <w:rsid w:val="00B51E1E"/>
    <w:rsid w:val="00B53077"/>
    <w:rsid w:val="00B565D6"/>
    <w:rsid w:val="00B613E6"/>
    <w:rsid w:val="00B6170B"/>
    <w:rsid w:val="00B94D70"/>
    <w:rsid w:val="00BA31C8"/>
    <w:rsid w:val="00BA693D"/>
    <w:rsid w:val="00BC6590"/>
    <w:rsid w:val="00BD45F3"/>
    <w:rsid w:val="00BD7195"/>
    <w:rsid w:val="00BE766B"/>
    <w:rsid w:val="00C05B66"/>
    <w:rsid w:val="00C23ED1"/>
    <w:rsid w:val="00C2579F"/>
    <w:rsid w:val="00C36BD9"/>
    <w:rsid w:val="00C5483D"/>
    <w:rsid w:val="00C628F0"/>
    <w:rsid w:val="00C76295"/>
    <w:rsid w:val="00C93FC2"/>
    <w:rsid w:val="00CC4A9D"/>
    <w:rsid w:val="00CD3881"/>
    <w:rsid w:val="00CE35C0"/>
    <w:rsid w:val="00CF35E4"/>
    <w:rsid w:val="00D14535"/>
    <w:rsid w:val="00D22BD4"/>
    <w:rsid w:val="00D32CE0"/>
    <w:rsid w:val="00D3337A"/>
    <w:rsid w:val="00D4294F"/>
    <w:rsid w:val="00D4707F"/>
    <w:rsid w:val="00D6062A"/>
    <w:rsid w:val="00D627B9"/>
    <w:rsid w:val="00D64DF5"/>
    <w:rsid w:val="00D80491"/>
    <w:rsid w:val="00D84525"/>
    <w:rsid w:val="00DB1F03"/>
    <w:rsid w:val="00DC07FE"/>
    <w:rsid w:val="00DD1C69"/>
    <w:rsid w:val="00DE7D4C"/>
    <w:rsid w:val="00DF23BF"/>
    <w:rsid w:val="00E052CA"/>
    <w:rsid w:val="00E22F28"/>
    <w:rsid w:val="00E24D14"/>
    <w:rsid w:val="00E5144C"/>
    <w:rsid w:val="00E66216"/>
    <w:rsid w:val="00EC5CDC"/>
    <w:rsid w:val="00EE3BE1"/>
    <w:rsid w:val="00EE637E"/>
    <w:rsid w:val="00EF0846"/>
    <w:rsid w:val="00F2334C"/>
    <w:rsid w:val="00F23C48"/>
    <w:rsid w:val="00F35A75"/>
    <w:rsid w:val="00F37DB6"/>
    <w:rsid w:val="00F55CEF"/>
    <w:rsid w:val="00F7588B"/>
    <w:rsid w:val="00F82DF7"/>
    <w:rsid w:val="00F833C5"/>
    <w:rsid w:val="00F96BEE"/>
    <w:rsid w:val="00FA1ED2"/>
    <w:rsid w:val="00FA6243"/>
    <w:rsid w:val="00FB085E"/>
    <w:rsid w:val="00FB2A40"/>
    <w:rsid w:val="00FC127C"/>
    <w:rsid w:val="00FE2A57"/>
    <w:rsid w:val="00FE40E6"/>
    <w:rsid w:val="00FF492B"/>
    <w:rsid w:val="01D1499D"/>
    <w:rsid w:val="02D4045A"/>
    <w:rsid w:val="02EE104D"/>
    <w:rsid w:val="03C83081"/>
    <w:rsid w:val="057919BF"/>
    <w:rsid w:val="058C1966"/>
    <w:rsid w:val="05A51305"/>
    <w:rsid w:val="05BF44A1"/>
    <w:rsid w:val="06FF650C"/>
    <w:rsid w:val="072A70A0"/>
    <w:rsid w:val="07B665F4"/>
    <w:rsid w:val="07CB0E04"/>
    <w:rsid w:val="07F83767"/>
    <w:rsid w:val="087C6DF3"/>
    <w:rsid w:val="08D50EBE"/>
    <w:rsid w:val="08E621A9"/>
    <w:rsid w:val="09057201"/>
    <w:rsid w:val="09E77C1C"/>
    <w:rsid w:val="0A6970D6"/>
    <w:rsid w:val="0A6B2155"/>
    <w:rsid w:val="0C0D1810"/>
    <w:rsid w:val="0E0E489B"/>
    <w:rsid w:val="0E6461D7"/>
    <w:rsid w:val="0F320344"/>
    <w:rsid w:val="0F3C3891"/>
    <w:rsid w:val="0F6C3376"/>
    <w:rsid w:val="0F6E36C4"/>
    <w:rsid w:val="0FB373A1"/>
    <w:rsid w:val="120A4B55"/>
    <w:rsid w:val="13885E90"/>
    <w:rsid w:val="13C23B60"/>
    <w:rsid w:val="14DE6E6A"/>
    <w:rsid w:val="16585CDC"/>
    <w:rsid w:val="170C5742"/>
    <w:rsid w:val="17C36F45"/>
    <w:rsid w:val="17C5468F"/>
    <w:rsid w:val="1D7E18F4"/>
    <w:rsid w:val="1EF90EF0"/>
    <w:rsid w:val="1F470CE5"/>
    <w:rsid w:val="1F7E1F51"/>
    <w:rsid w:val="1FE12464"/>
    <w:rsid w:val="264306C8"/>
    <w:rsid w:val="26AA69C8"/>
    <w:rsid w:val="27D01D95"/>
    <w:rsid w:val="28516BCD"/>
    <w:rsid w:val="291C7E4D"/>
    <w:rsid w:val="293A51D5"/>
    <w:rsid w:val="2A104528"/>
    <w:rsid w:val="2A187065"/>
    <w:rsid w:val="2AA849E7"/>
    <w:rsid w:val="2AC62E69"/>
    <w:rsid w:val="2C515699"/>
    <w:rsid w:val="2C81427C"/>
    <w:rsid w:val="2C832B11"/>
    <w:rsid w:val="2CAC4461"/>
    <w:rsid w:val="2D405E5B"/>
    <w:rsid w:val="2EB81050"/>
    <w:rsid w:val="2F9D5949"/>
    <w:rsid w:val="31886738"/>
    <w:rsid w:val="319045C5"/>
    <w:rsid w:val="31D017D6"/>
    <w:rsid w:val="31D16FF0"/>
    <w:rsid w:val="3231034F"/>
    <w:rsid w:val="32507335"/>
    <w:rsid w:val="33176835"/>
    <w:rsid w:val="33D966C4"/>
    <w:rsid w:val="34585E4F"/>
    <w:rsid w:val="34F85CF3"/>
    <w:rsid w:val="35DE2284"/>
    <w:rsid w:val="376B1E4B"/>
    <w:rsid w:val="3C165EBF"/>
    <w:rsid w:val="3CB578FF"/>
    <w:rsid w:val="3EE03662"/>
    <w:rsid w:val="3F9B28FE"/>
    <w:rsid w:val="3FA82644"/>
    <w:rsid w:val="3FE32892"/>
    <w:rsid w:val="413F0B25"/>
    <w:rsid w:val="425320D2"/>
    <w:rsid w:val="433E0EFD"/>
    <w:rsid w:val="435642B2"/>
    <w:rsid w:val="43726789"/>
    <w:rsid w:val="43967B6C"/>
    <w:rsid w:val="43D1662F"/>
    <w:rsid w:val="43DB58D5"/>
    <w:rsid w:val="43F274CD"/>
    <w:rsid w:val="4462563A"/>
    <w:rsid w:val="455D7D2D"/>
    <w:rsid w:val="4575172A"/>
    <w:rsid w:val="465A4372"/>
    <w:rsid w:val="46822778"/>
    <w:rsid w:val="479B167A"/>
    <w:rsid w:val="488A20B9"/>
    <w:rsid w:val="49113464"/>
    <w:rsid w:val="49127E05"/>
    <w:rsid w:val="493F72DF"/>
    <w:rsid w:val="498F6F17"/>
    <w:rsid w:val="49C14713"/>
    <w:rsid w:val="4A843E71"/>
    <w:rsid w:val="4A955940"/>
    <w:rsid w:val="4AA4030E"/>
    <w:rsid w:val="4AFE0638"/>
    <w:rsid w:val="4B2C188D"/>
    <w:rsid w:val="4B9C674C"/>
    <w:rsid w:val="4CF348D8"/>
    <w:rsid w:val="4D4545CD"/>
    <w:rsid w:val="4D563E73"/>
    <w:rsid w:val="4D9B4818"/>
    <w:rsid w:val="4FE74D56"/>
    <w:rsid w:val="50BB14EA"/>
    <w:rsid w:val="515F444F"/>
    <w:rsid w:val="51A52B62"/>
    <w:rsid w:val="521B6E2E"/>
    <w:rsid w:val="525C2FD2"/>
    <w:rsid w:val="53DA033A"/>
    <w:rsid w:val="5442437D"/>
    <w:rsid w:val="54B510E4"/>
    <w:rsid w:val="54BA073A"/>
    <w:rsid w:val="55176C41"/>
    <w:rsid w:val="56E0286B"/>
    <w:rsid w:val="586F2D7A"/>
    <w:rsid w:val="599E0714"/>
    <w:rsid w:val="5A1A5B89"/>
    <w:rsid w:val="5A9F4D69"/>
    <w:rsid w:val="5C3903CF"/>
    <w:rsid w:val="5C3C0632"/>
    <w:rsid w:val="5C895848"/>
    <w:rsid w:val="5DA97E4D"/>
    <w:rsid w:val="5E2121C7"/>
    <w:rsid w:val="5FA678DB"/>
    <w:rsid w:val="608C5AEE"/>
    <w:rsid w:val="61364ABC"/>
    <w:rsid w:val="62C500F1"/>
    <w:rsid w:val="62CB3AB3"/>
    <w:rsid w:val="62D767A0"/>
    <w:rsid w:val="63237234"/>
    <w:rsid w:val="64270D36"/>
    <w:rsid w:val="64336835"/>
    <w:rsid w:val="65CB2C12"/>
    <w:rsid w:val="66D6674E"/>
    <w:rsid w:val="680D55FC"/>
    <w:rsid w:val="69964038"/>
    <w:rsid w:val="6AA11819"/>
    <w:rsid w:val="6AD266E0"/>
    <w:rsid w:val="6C6B68C9"/>
    <w:rsid w:val="6D535020"/>
    <w:rsid w:val="6E0929F8"/>
    <w:rsid w:val="6E1C22E5"/>
    <w:rsid w:val="6E2303CE"/>
    <w:rsid w:val="6EA222B4"/>
    <w:rsid w:val="6ECF004C"/>
    <w:rsid w:val="709A5F42"/>
    <w:rsid w:val="70D17F3C"/>
    <w:rsid w:val="71C7306E"/>
    <w:rsid w:val="71FB6B0B"/>
    <w:rsid w:val="72D84244"/>
    <w:rsid w:val="746961D1"/>
    <w:rsid w:val="746F474C"/>
    <w:rsid w:val="75271A4B"/>
    <w:rsid w:val="75866A93"/>
    <w:rsid w:val="770642E5"/>
    <w:rsid w:val="776E26C6"/>
    <w:rsid w:val="78CB54FA"/>
    <w:rsid w:val="7BA5176E"/>
    <w:rsid w:val="7CA31644"/>
    <w:rsid w:val="7CF80CA2"/>
    <w:rsid w:val="7E281343"/>
    <w:rsid w:val="7E371A39"/>
    <w:rsid w:val="7EED3A16"/>
    <w:rsid w:val="7EF70E40"/>
    <w:rsid w:val="7F556D38"/>
    <w:rsid w:val="7FEF2F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1D2A04E"/>
  <w15:chartTrackingRefBased/>
  <w15:docId w15:val="{C3D699B9-96CC-4958-8D8E-7BEA279C54F8}"/>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Normal Indent" w:uiPriority="99" w:unhideWhenUsed="1"/>
    <w:lsdException w:name="footer" w:uiPriority="99"/>
    <w:lsdException w:name="caption" w:semiHidden="1" w:unhideWhenUsed="1" w:qFormat="1"/>
    <w:lsdException w:name="Default Paragraph Font" w:uiPriority="1" w:unhideWhenUsed="1"/>
    <w:lsdException w:name="Hyperlink" w:uiPriority="99"/>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0C14"/>
    <w:pPr>
      <w:widowControl w:val="0"/>
      <w:spacing w:line="18pt" w:lineRule="auto"/>
      <w:ind w:firstLineChars="200" w:firstLine="10pt"/>
      <w:jc w:val="both"/>
    </w:pPr>
    <w:rPr>
      <w:rFonts w:ascii="Times New Roman" w:hAnsi="Times New Roman"/>
      <w:color w:val="000000" w:themeColor="text1"/>
      <w:kern w:val="2"/>
      <w:sz w:val="21"/>
      <w:szCs w:val="24"/>
    </w:rPr>
  </w:style>
  <w:style w:type="paragraph" w:styleId="1">
    <w:name w:val="heading 1"/>
    <w:basedOn w:val="a0"/>
    <w:next w:val="2"/>
    <w:qFormat/>
    <w:rsid w:val="00B4044B"/>
    <w:pPr>
      <w:spacing w:before="5pt" w:beforeAutospacing="1" w:after="5pt" w:afterAutospacing="1"/>
      <w:ind w:firstLineChars="0" w:firstLine="0pt"/>
      <w:contextualSpacing/>
      <w:jc w:val="start"/>
      <w:outlineLvl w:val="0"/>
    </w:pPr>
    <w:rPr>
      <w:rFonts w:eastAsia="黑体" w:hint="eastAsia"/>
      <w:kern w:val="44"/>
      <w:sz w:val="28"/>
      <w:szCs w:val="48"/>
    </w:rPr>
  </w:style>
  <w:style w:type="paragraph" w:styleId="2">
    <w:name w:val="heading 2"/>
    <w:basedOn w:val="a"/>
    <w:next w:val="a"/>
    <w:link w:val="20"/>
    <w:qFormat/>
    <w:rsid w:val="00534B8E"/>
    <w:pPr>
      <w:keepNext/>
      <w:keepLines/>
      <w:spacing w:before="13pt" w:after="13pt"/>
      <w:ind w:firstLineChars="0" w:firstLine="0pt"/>
      <w:contextualSpacing/>
      <w:outlineLvl w:val="1"/>
    </w:pPr>
    <w:rPr>
      <w:rFonts w:eastAsia="黑体"/>
      <w:bCs/>
      <w:szCs w:val="32"/>
    </w:rPr>
  </w:style>
  <w:style w:type="paragraph" w:styleId="3">
    <w:name w:val="heading 3"/>
    <w:basedOn w:val="a"/>
    <w:next w:val="a"/>
    <w:link w:val="30"/>
    <w:qFormat/>
    <w:rsid w:val="00DF23BF"/>
    <w:pPr>
      <w:keepNext/>
      <w:keepLines/>
      <w:ind w:firstLineChars="0" w:firstLine="0pt"/>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pt" w:type="dxa"/>
      <w:tblCellMar>
        <w:top w:w="0pt" w:type="dxa"/>
        <w:start w:w="5.40pt" w:type="dxa"/>
        <w:bottom w:w="0pt" w:type="dxa"/>
        <w:end w:w="5.40pt" w:type="dxa"/>
      </w:tblCellMar>
    </w:tblPr>
  </w:style>
  <w:style w:type="numbering" w:default="1" w:styleId="a3">
    <w:name w:val="No List"/>
    <w:uiPriority w:val="99"/>
    <w:semiHidden/>
    <w:unhideWhenUsed/>
  </w:style>
  <w:style w:type="character" w:customStyle="1" w:styleId="a4">
    <w:name w:val="批注框文本 字符"/>
    <w:link w:val="a5"/>
    <w:qFormat/>
    <w:rPr>
      <w:rFonts w:ascii="Calibri" w:eastAsia="宋体" w:hAnsi="Calibri" w:cs="Times New Roman"/>
      <w:kern w:val="2"/>
      <w:sz w:val="18"/>
      <w:szCs w:val="18"/>
    </w:rPr>
  </w:style>
  <w:style w:type="character" w:customStyle="1" w:styleId="1Char">
    <w:name w:val="标题 1 Char"/>
    <w:uiPriority w:val="9"/>
    <w:rPr>
      <w:rFonts w:ascii="宋体" w:eastAsia="黑体" w:hAnsi="宋体" w:cs="Times New Roman"/>
      <w:bCs/>
      <w:kern w:val="36"/>
      <w:sz w:val="28"/>
      <w:szCs w:val="48"/>
      <w:lang w:val="zh-CN" w:eastAsia="zh-CN"/>
    </w:rPr>
  </w:style>
  <w:style w:type="character" w:styleId="a6">
    <w:name w:val="Hyperlink"/>
    <w:uiPriority w:val="99"/>
    <w:rPr>
      <w:color w:val="0000FF"/>
      <w:u w:val="single"/>
    </w:rPr>
  </w:style>
  <w:style w:type="character" w:customStyle="1" w:styleId="30">
    <w:name w:val="标题 3 字符"/>
    <w:link w:val="3"/>
    <w:qFormat/>
    <w:rsid w:val="00DF23BF"/>
    <w:rPr>
      <w:rFonts w:ascii="Times New Roman" w:hAnsi="Times New Roman"/>
      <w:kern w:val="2"/>
      <w:sz w:val="21"/>
      <w:szCs w:val="24"/>
    </w:rPr>
  </w:style>
  <w:style w:type="character" w:styleId="a7">
    <w:name w:val="Strong"/>
    <w:rPr>
      <w:b/>
    </w:rPr>
  </w:style>
  <w:style w:type="paragraph" w:customStyle="1" w:styleId="a8">
    <w:name w:val="列出段落"/>
    <w:basedOn w:val="a"/>
    <w:uiPriority w:val="34"/>
    <w:pPr>
      <w:ind w:firstLine="21pt"/>
    </w:pPr>
  </w:style>
  <w:style w:type="paragraph" w:styleId="a9">
    <w:name w:val="header"/>
    <w:basedOn w:val="a"/>
    <w:pPr>
      <w:pBdr>
        <w:top w:val="none" w:sz="0" w:space="1" w:color="auto"/>
        <w:left w:val="none" w:sz="0" w:space="4" w:color="auto"/>
        <w:bottom w:val="none" w:sz="0" w:space="1" w:color="auto"/>
        <w:right w:val="none" w:sz="0" w:space="4" w:color="auto"/>
      </w:pBdr>
      <w:tabs>
        <w:tab w:val="center" w:pos="207.65pt"/>
        <w:tab w:val="end" w:pos="415.30pt"/>
      </w:tabs>
      <w:snapToGrid w:val="0"/>
    </w:pPr>
    <w:rPr>
      <w:sz w:val="18"/>
    </w:rPr>
  </w:style>
  <w:style w:type="paragraph" w:styleId="aa">
    <w:name w:val="footer"/>
    <w:basedOn w:val="a"/>
    <w:link w:val="ab"/>
    <w:uiPriority w:val="99"/>
    <w:pPr>
      <w:tabs>
        <w:tab w:val="center" w:pos="207.65pt"/>
        <w:tab w:val="end" w:pos="415.30pt"/>
      </w:tabs>
      <w:snapToGrid w:val="0"/>
      <w:jc w:val="start"/>
    </w:pPr>
    <w:rPr>
      <w:sz w:val="18"/>
    </w:rPr>
  </w:style>
  <w:style w:type="paragraph" w:customStyle="1" w:styleId="WPSOffice2">
    <w:name w:val="WPSOffice手动目录 2"/>
    <w:pPr>
      <w:ind w:startChars="200" w:start="10pt"/>
    </w:pPr>
  </w:style>
  <w:style w:type="paragraph" w:customStyle="1" w:styleId="21">
    <w:name w:val="目录 2"/>
    <w:basedOn w:val="a"/>
    <w:next w:val="a"/>
    <w:uiPriority w:val="39"/>
    <w:pPr>
      <w:ind w:startChars="200" w:start="21pt"/>
    </w:pPr>
  </w:style>
  <w:style w:type="paragraph" w:customStyle="1" w:styleId="31">
    <w:name w:val="目录 3"/>
    <w:basedOn w:val="a"/>
    <w:next w:val="a"/>
    <w:uiPriority w:val="39"/>
    <w:pPr>
      <w:ind w:startChars="400" w:start="42pt"/>
    </w:pPr>
  </w:style>
  <w:style w:type="paragraph" w:styleId="a5">
    <w:name w:val="Balloon Text"/>
    <w:basedOn w:val="a"/>
    <w:link w:val="a4"/>
    <w:rPr>
      <w:sz w:val="18"/>
      <w:szCs w:val="18"/>
    </w:rPr>
  </w:style>
  <w:style w:type="paragraph" w:styleId="ac">
    <w:name w:val="Normal Indent"/>
    <w:basedOn w:val="a"/>
    <w:uiPriority w:val="99"/>
    <w:unhideWhenUsed/>
    <w:pPr>
      <w:ind w:firstLine="21pt"/>
    </w:pPr>
  </w:style>
  <w:style w:type="paragraph" w:customStyle="1" w:styleId="10">
    <w:name w:val="目录 1"/>
    <w:basedOn w:val="a"/>
    <w:next w:val="a"/>
    <w:uiPriority w:val="39"/>
  </w:style>
  <w:style w:type="paragraph" w:styleId="TOC">
    <w:name w:val="TOC Heading"/>
    <w:basedOn w:val="1"/>
    <w:next w:val="a"/>
    <w:uiPriority w:val="39"/>
    <w:qFormat/>
    <w:pPr>
      <w:keepNext/>
      <w:keepLines/>
      <w:widowControl/>
      <w:spacing w:before="24pt" w:beforeAutospacing="0" w:afterAutospacing="0" w:line="13.80pt" w:lineRule="auto"/>
      <w:outlineLvl w:val="9"/>
    </w:pPr>
    <w:rPr>
      <w:rFonts w:ascii="Calibri Light" w:eastAsia="宋体" w:hAnsi="Calibri Light" w:hint="default"/>
      <w:bCs/>
      <w:color w:val="2E74B5"/>
      <w:kern w:val="0"/>
      <w:szCs w:val="28"/>
      <w:lang w:eastAsia="ja-JP"/>
    </w:rPr>
  </w:style>
  <w:style w:type="paragraph" w:styleId="ad">
    <w:name w:val="Normal (Web)"/>
    <w:basedOn w:val="a"/>
    <w:pPr>
      <w:spacing w:beforeAutospacing="1" w:afterAutospacing="1"/>
      <w:jc w:val="start"/>
    </w:pPr>
    <w:rPr>
      <w:kern w:val="0"/>
      <w:sz w:val="24"/>
    </w:rPr>
  </w:style>
  <w:style w:type="paragraph" w:customStyle="1" w:styleId="WPSOffice3">
    <w:name w:val="WPSOffice手动目录 3"/>
    <w:pPr>
      <w:ind w:startChars="400" w:start="20pt"/>
    </w:pPr>
  </w:style>
  <w:style w:type="paragraph" w:customStyle="1" w:styleId="WPSOffice1">
    <w:name w:val="WPSOffice手动目录 1"/>
  </w:style>
  <w:style w:type="table" w:styleId="ae">
    <w:name w:val="Table Grid"/>
    <w:basedOn w:val="a2"/>
    <w:qFormat/>
    <w:pPr>
      <w:widowControl w:val="0"/>
      <w:jc w:val="both"/>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ab">
    <w:name w:val="页脚 字符"/>
    <w:link w:val="aa"/>
    <w:uiPriority w:val="99"/>
    <w:rsid w:val="001128C3"/>
    <w:rPr>
      <w:kern w:val="2"/>
      <w:sz w:val="18"/>
      <w:szCs w:val="24"/>
    </w:rPr>
  </w:style>
  <w:style w:type="paragraph" w:styleId="a0">
    <w:name w:val="Body Text"/>
    <w:basedOn w:val="a"/>
    <w:link w:val="af"/>
    <w:rsid w:val="00B4044B"/>
    <w:pPr>
      <w:spacing w:after="6pt"/>
    </w:pPr>
  </w:style>
  <w:style w:type="character" w:customStyle="1" w:styleId="af">
    <w:name w:val="正文文本 字符"/>
    <w:basedOn w:val="a1"/>
    <w:link w:val="a0"/>
    <w:rsid w:val="00B4044B"/>
    <w:rPr>
      <w:rFonts w:ascii="Times New Roman" w:hAnsi="Times New Roman"/>
      <w:kern w:val="2"/>
      <w:sz w:val="21"/>
      <w:szCs w:val="24"/>
    </w:rPr>
  </w:style>
  <w:style w:type="paragraph" w:customStyle="1" w:styleId="af0">
    <w:name w:val="图片标题"/>
    <w:basedOn w:val="a"/>
    <w:link w:val="af1"/>
    <w:qFormat/>
    <w:rsid w:val="008044AE"/>
    <w:pPr>
      <w:ind w:firstLineChars="0" w:firstLine="0pt"/>
      <w:jc w:val="center"/>
    </w:pPr>
    <w:rPr>
      <w:rFonts w:ascii="宋体" w:hAnsi="宋体"/>
      <w:color w:val="auto"/>
      <w:sz w:val="18"/>
      <w:shd w:val="clear" w:color="auto" w:fill="FFFFFE"/>
    </w:rPr>
  </w:style>
  <w:style w:type="paragraph" w:styleId="TOC2">
    <w:name w:val="toc 2"/>
    <w:basedOn w:val="a"/>
    <w:next w:val="a"/>
    <w:autoRedefine/>
    <w:uiPriority w:val="39"/>
    <w:rsid w:val="007B1E1B"/>
    <w:pPr>
      <w:ind w:startChars="200" w:start="21pt"/>
    </w:pPr>
  </w:style>
  <w:style w:type="character" w:customStyle="1" w:styleId="af1">
    <w:name w:val="图片标题 字符"/>
    <w:basedOn w:val="a1"/>
    <w:link w:val="af0"/>
    <w:rsid w:val="008044AE"/>
    <w:rPr>
      <w:rFonts w:ascii="宋体" w:hAnsi="宋体"/>
      <w:kern w:val="2"/>
      <w:sz w:val="18"/>
      <w:szCs w:val="24"/>
    </w:rPr>
  </w:style>
  <w:style w:type="paragraph" w:styleId="TOC1">
    <w:name w:val="toc 1"/>
    <w:basedOn w:val="a"/>
    <w:next w:val="a"/>
    <w:autoRedefine/>
    <w:uiPriority w:val="39"/>
    <w:rsid w:val="007B1E1B"/>
  </w:style>
  <w:style w:type="paragraph" w:styleId="TOC3">
    <w:name w:val="toc 3"/>
    <w:basedOn w:val="a"/>
    <w:next w:val="a"/>
    <w:autoRedefine/>
    <w:uiPriority w:val="39"/>
    <w:rsid w:val="007B1E1B"/>
    <w:pPr>
      <w:ind w:startChars="400" w:start="42pt"/>
    </w:pPr>
  </w:style>
  <w:style w:type="character" w:customStyle="1" w:styleId="20">
    <w:name w:val="标题 2 字符"/>
    <w:basedOn w:val="a1"/>
    <w:link w:val="2"/>
    <w:rsid w:val="00562F8C"/>
    <w:rPr>
      <w:rFonts w:ascii="Times New Roman" w:eastAsia="黑体" w:hAnsi="Times New Roman"/>
      <w:bCs/>
      <w:color w:val="000000" w:themeColor="text1"/>
      <w:kern w:val="2"/>
      <w:sz w:val="21"/>
      <w:szCs w:val="3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4.svg"/><Relationship Id="rId26" Type="http://purl.oclc.org/ooxml/officeDocument/relationships/image" Target="media/image12.svg"/><Relationship Id="rId39" Type="http://purl.oclc.org/ooxml/officeDocument/relationships/image" Target="media/image25.png"/><Relationship Id="rId3" Type="http://purl.oclc.org/ooxml/officeDocument/relationships/styles" Target="styles.xml"/><Relationship Id="rId21" Type="http://purl.oclc.org/ooxml/officeDocument/relationships/image" Target="media/image7.png"/><Relationship Id="rId34" Type="http://purl.oclc.org/ooxml/officeDocument/relationships/image" Target="media/image20.png"/><Relationship Id="rId42" Type="http://purl.oclc.org/ooxml/officeDocument/relationships/image" Target="media/image28.pn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3.png"/><Relationship Id="rId25" Type="http://purl.oclc.org/ooxml/officeDocument/relationships/image" Target="media/image11.png"/><Relationship Id="rId33" Type="http://purl.oclc.org/ooxml/officeDocument/relationships/image" Target="media/image19.png"/><Relationship Id="rId38" Type="http://purl.oclc.org/ooxml/officeDocument/relationships/image" Target="media/image24.png"/><Relationship Id="rId46" Type="http://purl.oclc.org/ooxml/officeDocument/relationships/theme" Target="theme/theme1.xml"/><Relationship Id="rId2" Type="http://purl.oclc.org/ooxml/officeDocument/relationships/numbering" Target="numbering.xml"/><Relationship Id="rId16" Type="http://purl.oclc.org/ooxml/officeDocument/relationships/image" Target="media/image2.svg"/><Relationship Id="rId20" Type="http://purl.oclc.org/ooxml/officeDocument/relationships/image" Target="media/image6.svg"/><Relationship Id="rId29" Type="http://purl.oclc.org/ooxml/officeDocument/relationships/image" Target="media/image15.png"/><Relationship Id="rId41" Type="http://purl.oclc.org/ooxml/officeDocument/relationships/image" Target="media/image2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0.svg"/><Relationship Id="rId32" Type="http://purl.oclc.org/ooxml/officeDocument/relationships/image" Target="media/image18.png"/><Relationship Id="rId37" Type="http://purl.oclc.org/ooxml/officeDocument/relationships/image" Target="media/image23.png"/><Relationship Id="rId40" Type="http://purl.oclc.org/ooxml/officeDocument/relationships/image" Target="media/image26.png"/><Relationship Id="rId45" Type="http://purl.oclc.org/ooxml/officeDocument/relationships/fontTable" Target="fontTable.xml"/><Relationship Id="rId5" Type="http://purl.oclc.org/ooxml/officeDocument/relationships/webSettings" Target="webSettings.xml"/><Relationship Id="rId15" Type="http://purl.oclc.org/ooxml/officeDocument/relationships/image" Target="media/image1.png"/><Relationship Id="rId23" Type="http://purl.oclc.org/ooxml/officeDocument/relationships/image" Target="media/image9.png"/><Relationship Id="rId28" Type="http://purl.oclc.org/ooxml/officeDocument/relationships/image" Target="media/image14.svg"/><Relationship Id="rId36" Type="http://purl.oclc.org/ooxml/officeDocument/relationships/image" Target="media/image22.png"/><Relationship Id="rId10" Type="http://purl.oclc.org/ooxml/officeDocument/relationships/footer" Target="footer1.xml"/><Relationship Id="rId19" Type="http://purl.oclc.org/ooxml/officeDocument/relationships/image" Target="media/image5.png"/><Relationship Id="rId31" Type="http://purl.oclc.org/ooxml/officeDocument/relationships/image" Target="media/image17.png"/><Relationship Id="rId44" Type="http://purl.oclc.org/ooxml/officeDocument/relationships/footer" Target="footer5.xml"/><Relationship Id="rId4" Type="http://purl.oclc.org/ooxml/officeDocument/relationships/settings" Target="settings.xml"/><Relationship Id="rId9" Type="http://purl.oclc.org/ooxml/officeDocument/relationships/header" Target="header2.xml"/><Relationship Id="rId14" Type="http://purl.oclc.org/ooxml/officeDocument/relationships/footer" Target="footer4.xml"/><Relationship Id="rId22" Type="http://purl.oclc.org/ooxml/officeDocument/relationships/image" Target="media/image8.svg"/><Relationship Id="rId27" Type="http://purl.oclc.org/ooxml/officeDocument/relationships/image" Target="media/image13.png"/><Relationship Id="rId30" Type="http://purl.oclc.org/ooxml/officeDocument/relationships/image" Target="media/image16.png"/><Relationship Id="rId35" Type="http://purl.oclc.org/ooxml/officeDocument/relationships/image" Target="media/image21.png"/><Relationship Id="rId43" Type="http://purl.oclc.org/ooxml/officeDocument/relationships/image" Target="media/image29.png"/></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5110A2AF-518F-4848-B957-262DE3DDBB6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429</TotalTime>
  <Pages>40</Pages>
  <Words>4691</Words>
  <Characters>26739</Characters>
  <Application>Microsoft Office Word</Application>
  <DocSecurity>0</DocSecurity>
  <Lines>222</Lines>
  <Paragraphs>62</Paragraphs>
  <ScaleCrop>false</ScaleCrop>
  <Company>Atos</Company>
  <LinksUpToDate>false</LinksUpToDate>
  <CharactersWithSpaces>31368</CharactersWithSpaces>
  <SharedDoc>false</SharedDoc>
  <HLinks>
    <vt:vector size="6" baseType="variant">
      <vt:variant>
        <vt:i4>1507391</vt:i4>
      </vt:variant>
      <vt:variant>
        <vt:i4>5</vt:i4>
      </vt:variant>
      <vt:variant>
        <vt:i4>0</vt:i4>
      </vt:variant>
      <vt:variant>
        <vt:i4>5</vt:i4>
      </vt:variant>
      <vt:variant>
        <vt:lpwstr/>
      </vt:variant>
      <vt:variant>
        <vt:lpwstr>_Toc516144840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袁梦楚</dc:creator>
  <cp:keywords/>
  <cp:lastModifiedBy>hui</cp:lastModifiedBy>
  <cp:revision>31</cp:revision>
  <cp:lastPrinted>2022-06-21T08:04:00Z</cp:lastPrinted>
  <dcterms:created xsi:type="dcterms:W3CDTF">2022-06-18T07:10:00Z</dcterms:created>
  <dcterms:modified xsi:type="dcterms:W3CDTF">2023-02-23T05:23:00Z</dcterms:modified>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2052-10.1.0.7400</vt:lpwstr>
  </property>
  <property fmtid="{D5CDD505-2E9C-101B-9397-08002B2CF9AE}" pid="3" name="KSORubyTemplateID">
    <vt:lpwstr>6</vt:lpwstr>
  </property>
</Properties>
</file>